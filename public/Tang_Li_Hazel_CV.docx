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4E9052" w14:textId="77777777" w:rsidR="00061712" w:rsidRPr="00511DB9" w:rsidRDefault="00000000" w:rsidP="007E17A0">
      <w:pPr>
        <w:pBdr>
          <w:bottom w:val="single" w:sz="6" w:space="0" w:color="FFFFFF"/>
          <w:between w:val="single" w:sz="6" w:space="0" w:color="000000"/>
        </w:pBdr>
        <w:spacing w:line="360" w:lineRule="auto"/>
        <w:jc w:val="center"/>
        <w:rPr>
          <w:rFonts w:ascii="Arial" w:eastAsia="宋体" w:hAnsi="Arial" w:cs="Arial"/>
          <w:b/>
          <w:bCs/>
          <w:caps/>
          <w:sz w:val="28"/>
          <w:szCs w:val="28"/>
          <w:lang w:eastAsia="zh-CN"/>
        </w:rPr>
      </w:pPr>
      <w:r w:rsidRPr="00511DB9">
        <w:rPr>
          <w:rFonts w:ascii="Arial" w:eastAsia="Times New Roman" w:hAnsi="Arial" w:cs="Arial"/>
          <w:b/>
          <w:bCs/>
          <w:caps/>
          <w:sz w:val="28"/>
          <w:szCs w:val="28"/>
        </w:rPr>
        <w:t>TAng Li</w:t>
      </w:r>
      <w:r w:rsidR="007E17A0" w:rsidRPr="00511DB9">
        <w:rPr>
          <w:rFonts w:ascii="Arial" w:eastAsia="Times New Roman" w:hAnsi="Arial" w:cs="Arial"/>
          <w:b/>
          <w:bCs/>
          <w:caps/>
          <w:sz w:val="28"/>
          <w:szCs w:val="28"/>
        </w:rPr>
        <w:t xml:space="preserve"> (H</w:t>
      </w:r>
      <w:r w:rsidR="007E17A0" w:rsidRPr="00511DB9">
        <w:rPr>
          <w:rFonts w:ascii="Arial" w:eastAsia="Times New Roman" w:hAnsi="Arial" w:cs="Arial"/>
          <w:b/>
          <w:bCs/>
          <w:caps/>
          <w:sz w:val="28"/>
          <w:szCs w:val="28"/>
          <w:lang w:eastAsia="zh-CN"/>
        </w:rPr>
        <w:t>azel</w:t>
      </w:r>
      <w:r w:rsidR="007E17A0" w:rsidRPr="00511DB9">
        <w:rPr>
          <w:rFonts w:ascii="Arial" w:eastAsia="宋体" w:hAnsi="Arial" w:cs="Arial"/>
          <w:b/>
          <w:bCs/>
          <w:caps/>
          <w:sz w:val="28"/>
          <w:szCs w:val="28"/>
          <w:lang w:eastAsia="zh-CN"/>
        </w:rPr>
        <w:t>)</w:t>
      </w:r>
    </w:p>
    <w:p w14:paraId="1A14D240" w14:textId="77777777" w:rsidR="007A47C4" w:rsidRDefault="007A47C4" w:rsidP="007A47C4">
      <w:pPr>
        <w:spacing w:line="360" w:lineRule="auto"/>
        <w:jc w:val="center"/>
        <w:rPr>
          <w:rFonts w:ascii="Arial" w:eastAsia="Times New Roman" w:hAnsi="Arial" w:cs="Arial"/>
          <w:b/>
          <w:bCs/>
          <w:color w:val="000000"/>
          <w:sz w:val="21"/>
          <w:szCs w:val="21"/>
          <w:lang w:eastAsia="zh-CN"/>
        </w:rPr>
      </w:pPr>
      <w:r w:rsidRPr="007A47C4">
        <w:rPr>
          <w:rFonts w:ascii="Arial" w:eastAsia="Times New Roman" w:hAnsi="Arial" w:cs="Arial"/>
          <w:b/>
          <w:bCs/>
          <w:sz w:val="21"/>
          <w:szCs w:val="21"/>
        </w:rPr>
        <w:t>Guangdong, China </w:t>
      </w:r>
      <w:r w:rsidRPr="007A47C4">
        <w:rPr>
          <w:rFonts w:ascii="宋体" w:eastAsia="宋体" w:hAnsi="宋体" w:cs="宋体" w:hint="eastAsia"/>
          <w:b/>
          <w:bCs/>
          <w:color w:val="000000"/>
          <w:sz w:val="21"/>
          <w:szCs w:val="21"/>
          <w:lang w:eastAsia="zh-CN"/>
        </w:rPr>
        <w:t>｜</w:t>
      </w:r>
      <w:r w:rsidRPr="007A47C4">
        <w:rPr>
          <w:rFonts w:ascii="Arial" w:eastAsia="Times New Roman" w:hAnsi="Arial" w:cs="Arial"/>
          <w:b/>
          <w:bCs/>
          <w:sz w:val="21"/>
          <w:szCs w:val="21"/>
        </w:rPr>
        <w:t>+8</w:t>
      </w:r>
      <w:r w:rsidRPr="007A47C4">
        <w:rPr>
          <w:rFonts w:ascii="Arial" w:eastAsia="Times New Roman" w:hAnsi="Arial" w:cs="Arial" w:hint="eastAsia"/>
          <w:b/>
          <w:bCs/>
          <w:sz w:val="21"/>
          <w:szCs w:val="21"/>
          <w:lang w:eastAsia="zh-CN"/>
        </w:rPr>
        <w:t>52</w:t>
      </w:r>
      <w:r w:rsidRPr="007A47C4">
        <w:rPr>
          <w:rFonts w:ascii="Arial" w:eastAsia="Times New Roman" w:hAnsi="Arial" w:cs="Arial"/>
          <w:b/>
          <w:bCs/>
          <w:sz w:val="21"/>
          <w:szCs w:val="21"/>
        </w:rPr>
        <w:t> </w:t>
      </w:r>
      <w:r w:rsidRPr="007A47C4">
        <w:rPr>
          <w:rFonts w:ascii="Arial" w:eastAsia="Times New Roman" w:hAnsi="Arial" w:cs="Arial" w:hint="eastAsia"/>
          <w:b/>
          <w:bCs/>
          <w:sz w:val="21"/>
          <w:szCs w:val="21"/>
          <w:lang w:eastAsia="zh-CN"/>
        </w:rPr>
        <w:t>9706 3044</w:t>
      </w:r>
      <w:r w:rsidRPr="007A47C4">
        <w:rPr>
          <w:rFonts w:ascii="Arial" w:eastAsia="Times New Roman" w:hAnsi="Arial" w:cs="Arial"/>
          <w:b/>
          <w:bCs/>
          <w:sz w:val="21"/>
          <w:szCs w:val="21"/>
        </w:rPr>
        <w:t> </w:t>
      </w:r>
      <w:r w:rsidRPr="007A47C4">
        <w:rPr>
          <w:rFonts w:ascii="宋体" w:eastAsia="宋体" w:hAnsi="宋体" w:cs="宋体" w:hint="eastAsia"/>
          <w:b/>
          <w:bCs/>
          <w:color w:val="000000"/>
          <w:sz w:val="21"/>
          <w:szCs w:val="21"/>
          <w:lang w:eastAsia="zh-CN"/>
        </w:rPr>
        <w:t>｜</w:t>
      </w:r>
      <w:r w:rsidRPr="007A47C4">
        <w:rPr>
          <w:rFonts w:ascii="Arial" w:eastAsia="Times New Roman" w:hAnsi="Arial" w:cs="Arial"/>
          <w:b/>
          <w:bCs/>
          <w:color w:val="000000"/>
          <w:sz w:val="21"/>
          <w:szCs w:val="21"/>
        </w:rPr>
        <w:fldChar w:fldCharType="begin"/>
      </w:r>
      <w:r w:rsidRPr="007A47C4">
        <w:rPr>
          <w:rFonts w:ascii="Arial" w:eastAsia="Times New Roman" w:hAnsi="Arial" w:cs="Arial"/>
          <w:b/>
          <w:bCs/>
          <w:color w:val="000000"/>
          <w:sz w:val="21"/>
          <w:szCs w:val="21"/>
        </w:rPr>
        <w:instrText>HYPERLINK "mailto:canlibx@outlook.com"</w:instrText>
      </w:r>
      <w:r w:rsidRPr="007A47C4">
        <w:rPr>
          <w:rFonts w:ascii="Arial" w:eastAsia="Times New Roman" w:hAnsi="Arial" w:cs="Arial"/>
          <w:b/>
          <w:bCs/>
          <w:color w:val="000000"/>
          <w:sz w:val="21"/>
          <w:szCs w:val="21"/>
        </w:rPr>
      </w:r>
      <w:r w:rsidRPr="007A47C4">
        <w:rPr>
          <w:rFonts w:ascii="Arial" w:eastAsia="Times New Roman" w:hAnsi="Arial" w:cs="Arial"/>
          <w:b/>
          <w:bCs/>
          <w:color w:val="000000"/>
          <w:sz w:val="21"/>
          <w:szCs w:val="21"/>
        </w:rPr>
        <w:fldChar w:fldCharType="separate"/>
      </w:r>
      <w:r w:rsidRPr="007A47C4">
        <w:rPr>
          <w:rStyle w:val="a4"/>
          <w:rFonts w:ascii="Arial" w:eastAsia="Times New Roman" w:hAnsi="Arial" w:cs="Arial"/>
          <w:b/>
          <w:bCs/>
          <w:sz w:val="21"/>
          <w:szCs w:val="21"/>
        </w:rPr>
        <w:t>canlibx@outlook.com</w:t>
      </w:r>
      <w:r w:rsidRPr="007A47C4">
        <w:rPr>
          <w:rFonts w:ascii="Arial" w:eastAsia="Times New Roman" w:hAnsi="Arial" w:cs="Arial"/>
          <w:b/>
          <w:bCs/>
          <w:color w:val="000000"/>
          <w:sz w:val="21"/>
          <w:szCs w:val="21"/>
        </w:rPr>
        <w:fldChar w:fldCharType="end"/>
      </w:r>
      <w:r w:rsidRPr="007A47C4">
        <w:rPr>
          <w:rFonts w:ascii="Arial" w:eastAsia="Times New Roman" w:hAnsi="Arial" w:cs="Arial" w:hint="eastAsia"/>
          <w:b/>
          <w:bCs/>
          <w:color w:val="000000"/>
          <w:sz w:val="21"/>
          <w:szCs w:val="21"/>
          <w:lang w:eastAsia="zh-CN"/>
        </w:rPr>
        <w:t xml:space="preserve"> </w:t>
      </w:r>
    </w:p>
    <w:p w14:paraId="57C113C8" w14:textId="417E20F0" w:rsidR="007A47C4" w:rsidRPr="007A47C4" w:rsidRDefault="007A47C4" w:rsidP="007A47C4">
      <w:pPr>
        <w:spacing w:line="360" w:lineRule="auto"/>
        <w:jc w:val="center"/>
        <w:rPr>
          <w:rFonts w:ascii="宋体" w:eastAsia="宋体" w:hAnsi="宋体" w:cs="宋体"/>
          <w:b/>
          <w:bCs/>
          <w:color w:val="000000"/>
          <w:sz w:val="16"/>
          <w:szCs w:val="16"/>
          <w:lang w:eastAsia="zh-CN"/>
        </w:rPr>
      </w:pPr>
      <w:r w:rsidRPr="007A47C4">
        <w:rPr>
          <w:rFonts w:ascii="Arial" w:eastAsia="Times New Roman" w:hAnsi="Arial" w:cs="Arial"/>
          <w:b/>
          <w:bCs/>
          <w:color w:val="000000"/>
          <w:sz w:val="16"/>
          <w:szCs w:val="16"/>
          <w:lang w:eastAsia="zh-CN"/>
        </w:rPr>
        <w:t>P</w:t>
      </w:r>
      <w:r w:rsidRPr="007A47C4">
        <w:rPr>
          <w:rFonts w:ascii="Arial" w:eastAsia="Times New Roman" w:hAnsi="Arial" w:cs="Arial" w:hint="eastAsia"/>
          <w:b/>
          <w:bCs/>
          <w:color w:val="000000"/>
          <w:sz w:val="16"/>
          <w:szCs w:val="16"/>
          <w:lang w:eastAsia="zh-CN"/>
        </w:rPr>
        <w:t>ortfolio</w:t>
      </w:r>
      <w:r w:rsidRPr="007A47C4">
        <w:rPr>
          <w:rFonts w:ascii="微软雅黑" w:eastAsia="微软雅黑" w:hAnsi="微软雅黑" w:cs="微软雅黑" w:hint="eastAsia"/>
          <w:b/>
          <w:bCs/>
          <w:color w:val="000000"/>
          <w:sz w:val="16"/>
          <w:szCs w:val="16"/>
          <w:lang w:eastAsia="zh-CN"/>
        </w:rPr>
        <w:t>：</w:t>
      </w:r>
      <w:r w:rsidRPr="007A47C4">
        <w:rPr>
          <w:rFonts w:ascii="Arial" w:eastAsia="Times New Roman" w:hAnsi="Arial" w:cs="Arial" w:hint="eastAsia"/>
          <w:b/>
          <w:bCs/>
          <w:color w:val="000000"/>
          <w:sz w:val="16"/>
          <w:szCs w:val="16"/>
          <w:lang w:eastAsia="zh-CN"/>
        </w:rPr>
        <w:t xml:space="preserve"> </w:t>
      </w:r>
      <w:r w:rsidRPr="007A47C4">
        <w:rPr>
          <w:rFonts w:ascii="微软雅黑" w:eastAsia="微软雅黑" w:hAnsi="微软雅黑" w:cs="微软雅黑" w:hint="eastAsia"/>
          <w:b/>
          <w:bCs/>
          <w:color w:val="000000"/>
          <w:sz w:val="16"/>
          <w:szCs w:val="16"/>
          <w:lang w:eastAsia="zh-CN"/>
        </w:rPr>
        <w:t>｜</w:t>
      </w:r>
      <w:r w:rsidRPr="007A47C4">
        <w:rPr>
          <w:rFonts w:ascii="Arial" w:eastAsia="Times New Roman" w:hAnsi="Arial" w:cs="Arial" w:hint="eastAsia"/>
          <w:b/>
          <w:bCs/>
          <w:color w:val="000000"/>
          <w:sz w:val="16"/>
          <w:szCs w:val="16"/>
          <w:lang w:eastAsia="zh-CN"/>
        </w:rPr>
        <w:t xml:space="preserve"> </w:t>
      </w:r>
      <w:r w:rsidRPr="007A47C4">
        <w:rPr>
          <w:rFonts w:ascii="Arial" w:eastAsia="Times New Roman" w:hAnsi="Arial" w:cs="Arial"/>
          <w:b/>
          <w:bCs/>
          <w:color w:val="000000"/>
          <w:sz w:val="16"/>
          <w:szCs w:val="16"/>
          <w:lang w:eastAsia="zh-CN"/>
        </w:rPr>
        <w:t>Link</w:t>
      </w:r>
      <w:r w:rsidRPr="007A47C4">
        <w:rPr>
          <w:rFonts w:ascii="Arial" w:eastAsia="Times New Roman" w:hAnsi="Arial" w:cs="Arial" w:hint="eastAsia"/>
          <w:b/>
          <w:bCs/>
          <w:color w:val="000000"/>
          <w:sz w:val="16"/>
          <w:szCs w:val="16"/>
          <w:lang w:eastAsia="zh-CN"/>
        </w:rPr>
        <w:t>ed</w:t>
      </w:r>
      <w:r w:rsidRPr="007A47C4">
        <w:rPr>
          <w:rFonts w:ascii="Arial" w:eastAsia="Times New Roman" w:hAnsi="Arial" w:cs="Arial"/>
          <w:b/>
          <w:bCs/>
          <w:color w:val="000000"/>
          <w:sz w:val="16"/>
          <w:szCs w:val="16"/>
          <w:lang w:eastAsia="zh-CN"/>
        </w:rPr>
        <w:t>I</w:t>
      </w:r>
      <w:r w:rsidRPr="007A47C4">
        <w:rPr>
          <w:rFonts w:ascii="Arial" w:eastAsia="Times New Roman" w:hAnsi="Arial" w:cs="Arial" w:hint="eastAsia"/>
          <w:b/>
          <w:bCs/>
          <w:color w:val="000000"/>
          <w:sz w:val="16"/>
          <w:szCs w:val="16"/>
          <w:lang w:eastAsia="zh-CN"/>
        </w:rPr>
        <w:t>n</w:t>
      </w:r>
      <w:r w:rsidRPr="007A47C4">
        <w:rPr>
          <w:rFonts w:ascii="宋体" w:eastAsia="宋体" w:hAnsi="宋体" w:cs="宋体" w:hint="eastAsia"/>
          <w:b/>
          <w:bCs/>
          <w:color w:val="000000"/>
          <w:sz w:val="16"/>
          <w:szCs w:val="16"/>
          <w:lang w:eastAsia="zh-CN"/>
        </w:rPr>
        <w:t>：</w:t>
      </w:r>
    </w:p>
    <w:p w14:paraId="5E5821E2" w14:textId="77777777" w:rsidR="00702A9D" w:rsidRPr="00702A9D" w:rsidRDefault="00702A9D" w:rsidP="00702A9D">
      <w:pPr>
        <w:spacing w:line="360" w:lineRule="auto"/>
        <w:jc w:val="center"/>
        <w:rPr>
          <w:rFonts w:ascii="Arial" w:eastAsia="Times New Roman" w:hAnsi="Arial" w:cs="Arial"/>
          <w:b/>
          <w:bCs/>
          <w:sz w:val="16"/>
          <w:szCs w:val="16"/>
          <w:lang w:eastAsia="zh-CN"/>
        </w:rPr>
      </w:pPr>
      <w:r w:rsidRPr="00702A9D">
        <w:rPr>
          <w:rFonts w:ascii="Arial" w:eastAsia="Times New Roman" w:hAnsi="Arial" w:cs="Arial"/>
          <w:b/>
          <w:bCs/>
          <w:sz w:val="16"/>
          <w:szCs w:val="16"/>
          <w:lang w:eastAsia="zh-CN"/>
        </w:rPr>
        <w:t xml:space="preserve">Target Roles: Brand Marketing | Content Strategy | </w:t>
      </w:r>
      <w:proofErr w:type="gramStart"/>
      <w:r w:rsidRPr="00702A9D">
        <w:rPr>
          <w:rFonts w:ascii="Arial" w:eastAsia="Times New Roman" w:hAnsi="Arial" w:cs="Arial"/>
          <w:b/>
          <w:bCs/>
          <w:sz w:val="16"/>
          <w:szCs w:val="16"/>
          <w:lang w:eastAsia="zh-CN"/>
        </w:rPr>
        <w:t>Social Media</w:t>
      </w:r>
      <w:proofErr w:type="gramEnd"/>
      <w:r w:rsidRPr="00702A9D">
        <w:rPr>
          <w:rFonts w:ascii="Arial" w:eastAsia="Times New Roman" w:hAnsi="Arial" w:cs="Arial"/>
          <w:b/>
          <w:bCs/>
          <w:sz w:val="16"/>
          <w:szCs w:val="16"/>
          <w:lang w:eastAsia="zh-CN"/>
        </w:rPr>
        <w:t xml:space="preserve"> | Brand Globalization</w:t>
      </w:r>
    </w:p>
    <w:p w14:paraId="137774C2" w14:textId="77777777" w:rsidR="007A47C4" w:rsidRPr="007A47C4" w:rsidRDefault="007A47C4" w:rsidP="007A47C4">
      <w:pPr>
        <w:spacing w:line="360" w:lineRule="auto"/>
        <w:rPr>
          <w:rFonts w:ascii="Arial" w:eastAsia="Times New Roman" w:hAnsi="Arial" w:cs="Arial"/>
          <w:sz w:val="20"/>
          <w:szCs w:val="20"/>
        </w:rPr>
      </w:pPr>
    </w:p>
    <w:p w14:paraId="46A56E0D" w14:textId="007F837D" w:rsidR="00061712" w:rsidRPr="00511DB9" w:rsidRDefault="009755E7" w:rsidP="008B6ACB">
      <w:pPr>
        <w:pBdr>
          <w:bottom w:val="single" w:sz="6" w:space="0" w:color="000000"/>
        </w:pBdr>
        <w:spacing w:line="360" w:lineRule="auto"/>
        <w:rPr>
          <w:rFonts w:ascii="Arial" w:hAnsi="Arial" w:cs="Arial"/>
          <w:b/>
          <w:bCs/>
          <w:caps/>
        </w:rPr>
      </w:pPr>
      <w:r>
        <w:rPr>
          <w:rFonts w:ascii="Arial" w:eastAsia="Times New Roman" w:hAnsi="Arial" w:cs="Arial"/>
          <w:b/>
          <w:bCs/>
          <w:caps/>
        </w:rPr>
        <w:t>W</w:t>
      </w:r>
      <w:r>
        <w:rPr>
          <w:rFonts w:ascii="Arial" w:eastAsia="Times New Roman" w:hAnsi="Arial" w:cs="Arial" w:hint="eastAsia"/>
          <w:b/>
          <w:bCs/>
          <w:caps/>
          <w:lang w:eastAsia="zh-CN"/>
        </w:rPr>
        <w:t>ork</w:t>
      </w:r>
      <w:r w:rsidR="00000000" w:rsidRPr="00511DB9">
        <w:rPr>
          <w:rFonts w:ascii="Arial" w:eastAsia="Times New Roman" w:hAnsi="Arial" w:cs="Arial"/>
          <w:b/>
          <w:bCs/>
          <w:caps/>
        </w:rPr>
        <w:t xml:space="preserve"> experience</w:t>
      </w:r>
    </w:p>
    <w:p w14:paraId="577B2676" w14:textId="77777777" w:rsidR="00061712" w:rsidRPr="00511DB9" w:rsidRDefault="00000000" w:rsidP="007E17A0">
      <w:pPr>
        <w:tabs>
          <w:tab w:val="right" w:pos="10800"/>
        </w:tabs>
        <w:spacing w:line="360" w:lineRule="auto"/>
        <w:rPr>
          <w:rStyle w:val="fs13fw4"/>
          <w:rFonts w:ascii="Arial" w:hAnsi="Arial" w:cs="Arial"/>
          <w:sz w:val="20"/>
          <w:szCs w:val="20"/>
        </w:rPr>
      </w:pPr>
      <w:r w:rsidRPr="00511DB9">
        <w:rPr>
          <w:rStyle w:val="fs13fw6ttuoverflow-hidden"/>
          <w:rFonts w:ascii="Arial" w:eastAsia="Times New Roman" w:hAnsi="Arial" w:cs="Arial"/>
          <w:b/>
          <w:bCs/>
          <w:caps/>
          <w:sz w:val="20"/>
          <w:szCs w:val="20"/>
        </w:rPr>
        <w:t>NetEase Youdao Information Technology (Beijing) Co., Ltd</w:t>
      </w:r>
      <w:r w:rsidRPr="00511DB9">
        <w:rPr>
          <w:rStyle w:val="fs13fw4"/>
          <w:rFonts w:ascii="Arial" w:eastAsia="Times New Roman" w:hAnsi="Arial" w:cs="Arial"/>
          <w:caps/>
          <w:sz w:val="20"/>
          <w:szCs w:val="20"/>
        </w:rPr>
        <w:tab/>
      </w:r>
      <w:r w:rsidRPr="00511DB9">
        <w:rPr>
          <w:rStyle w:val="fs13fw4overflow-hidden"/>
          <w:rFonts w:ascii="Arial" w:eastAsia="Times New Roman" w:hAnsi="Arial" w:cs="Arial"/>
          <w:sz w:val="20"/>
          <w:szCs w:val="20"/>
        </w:rPr>
        <w:t>Beijing</w:t>
      </w:r>
    </w:p>
    <w:p w14:paraId="2A7F6E89" w14:textId="77777777" w:rsidR="00061712" w:rsidRPr="00511DB9" w:rsidRDefault="00000000" w:rsidP="007E17A0">
      <w:pPr>
        <w:tabs>
          <w:tab w:val="right" w:pos="10800"/>
        </w:tabs>
        <w:spacing w:line="360" w:lineRule="auto"/>
        <w:rPr>
          <w:rStyle w:val="fs13fw4fsi"/>
          <w:rFonts w:ascii="Arial" w:hAnsi="Arial" w:cs="Arial"/>
          <w:i/>
          <w:iCs/>
          <w:sz w:val="20"/>
          <w:szCs w:val="20"/>
        </w:rPr>
      </w:pPr>
      <w:r w:rsidRPr="00511DB9">
        <w:rPr>
          <w:rStyle w:val="fs13fw6fsioverflow-hidden"/>
          <w:rFonts w:ascii="Arial" w:eastAsia="Times New Roman" w:hAnsi="Arial" w:cs="Arial"/>
          <w:b/>
          <w:bCs/>
          <w:i/>
          <w:iCs/>
          <w:sz w:val="20"/>
          <w:szCs w:val="20"/>
        </w:rPr>
        <w:t>English Short Video Content Production &amp; Operation, Intern</w:t>
      </w:r>
      <w:r w:rsidRPr="00511DB9">
        <w:rPr>
          <w:rStyle w:val="fs13fw4fsi"/>
          <w:rFonts w:ascii="Arial" w:eastAsia="Times New Roman" w:hAnsi="Arial" w:cs="Arial"/>
          <w:i/>
          <w:iCs/>
          <w:sz w:val="20"/>
          <w:szCs w:val="20"/>
        </w:rPr>
        <w:tab/>
      </w:r>
      <w:r w:rsidRPr="00511DB9">
        <w:rPr>
          <w:rStyle w:val="fs13fw4fsioverflow-hidden"/>
          <w:rFonts w:ascii="Arial" w:eastAsia="Times New Roman" w:hAnsi="Arial" w:cs="Arial"/>
          <w:i/>
          <w:iCs/>
          <w:sz w:val="20"/>
          <w:szCs w:val="20"/>
        </w:rPr>
        <w:t>July 2023</w:t>
      </w:r>
      <w:bookmarkStart w:id="0" w:name="OLE_LINK9"/>
      <w:bookmarkStart w:id="1" w:name="OLE_LINK10"/>
      <w:r w:rsidRPr="00511DB9">
        <w:rPr>
          <w:rStyle w:val="fs13fw4fsioverflow-hidden"/>
          <w:rFonts w:ascii="Arial" w:eastAsia="Times New Roman" w:hAnsi="Arial" w:cs="Arial"/>
          <w:i/>
          <w:iCs/>
          <w:sz w:val="20"/>
          <w:szCs w:val="20"/>
        </w:rPr>
        <w:t xml:space="preserve"> -</w:t>
      </w:r>
      <w:bookmarkEnd w:id="0"/>
      <w:bookmarkEnd w:id="1"/>
      <w:r w:rsidRPr="00511DB9">
        <w:rPr>
          <w:rStyle w:val="fs13fw4fsioverflow-hidden"/>
          <w:rFonts w:ascii="Arial" w:eastAsia="Times New Roman" w:hAnsi="Arial" w:cs="Arial"/>
          <w:i/>
          <w:iCs/>
          <w:sz w:val="20"/>
          <w:szCs w:val="20"/>
        </w:rPr>
        <w:t xml:space="preserve"> September 2023</w:t>
      </w:r>
    </w:p>
    <w:p w14:paraId="1FA837C6" w14:textId="77777777" w:rsidR="00D8725A" w:rsidRPr="00D8725A" w:rsidRDefault="00D8725A" w:rsidP="00D8725A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Arial" w:eastAsia="Times New Roman" w:hAnsi="Arial" w:cs="Arial"/>
          <w:sz w:val="20"/>
          <w:szCs w:val="20"/>
        </w:rPr>
      </w:pPr>
      <w:r w:rsidRPr="00D8725A">
        <w:rPr>
          <w:rFonts w:ascii="Arial" w:eastAsia="Times New Roman" w:hAnsi="Arial" w:cs="Arial"/>
          <w:sz w:val="20"/>
          <w:szCs w:val="20"/>
        </w:rPr>
        <w:t xml:space="preserve">Produced and published 57 English-learning short videos across 4 content themes, contributing to </w:t>
      </w:r>
      <w:r w:rsidRPr="009755E7">
        <w:rPr>
          <w:rFonts w:ascii="Arial" w:eastAsia="Times New Roman" w:hAnsi="Arial" w:cs="Arial"/>
          <w:b/>
          <w:bCs/>
          <w:sz w:val="20"/>
          <w:szCs w:val="20"/>
        </w:rPr>
        <w:t>3M+</w:t>
      </w:r>
      <w:r w:rsidRPr="00D8725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9755E7">
        <w:rPr>
          <w:rFonts w:ascii="Arial" w:eastAsia="Times New Roman" w:hAnsi="Arial" w:cs="Arial"/>
          <w:b/>
          <w:bCs/>
          <w:sz w:val="20"/>
          <w:szCs w:val="20"/>
        </w:rPr>
        <w:t>Douyin</w:t>
      </w:r>
      <w:proofErr w:type="spellEnd"/>
      <w:r w:rsidRPr="009755E7">
        <w:rPr>
          <w:rFonts w:ascii="Arial" w:eastAsia="Times New Roman" w:hAnsi="Arial" w:cs="Arial"/>
          <w:b/>
          <w:bCs/>
          <w:sz w:val="20"/>
          <w:szCs w:val="20"/>
        </w:rPr>
        <w:t xml:space="preserve"> views</w:t>
      </w:r>
      <w:r w:rsidRPr="00D8725A">
        <w:rPr>
          <w:rFonts w:ascii="Arial" w:eastAsia="Times New Roman" w:hAnsi="Arial" w:cs="Arial"/>
          <w:sz w:val="20"/>
          <w:szCs w:val="20"/>
        </w:rPr>
        <w:t>,</w:t>
      </w:r>
      <w:r w:rsidRPr="009755E7">
        <w:rPr>
          <w:rFonts w:ascii="Arial" w:eastAsia="Times New Roman" w:hAnsi="Arial" w:cs="Arial"/>
          <w:b/>
          <w:bCs/>
          <w:sz w:val="20"/>
          <w:szCs w:val="20"/>
        </w:rPr>
        <w:t xml:space="preserve"> 1M+</w:t>
      </w:r>
      <w:r w:rsidRPr="00D8725A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9755E7">
        <w:rPr>
          <w:rFonts w:ascii="Arial" w:eastAsia="Times New Roman" w:hAnsi="Arial" w:cs="Arial"/>
          <w:b/>
          <w:bCs/>
          <w:sz w:val="20"/>
          <w:szCs w:val="20"/>
        </w:rPr>
        <w:t>Xiaohongshu</w:t>
      </w:r>
      <w:proofErr w:type="spellEnd"/>
      <w:r w:rsidRPr="009755E7">
        <w:rPr>
          <w:rFonts w:ascii="Arial" w:eastAsia="Times New Roman" w:hAnsi="Arial" w:cs="Arial"/>
          <w:b/>
          <w:bCs/>
          <w:sz w:val="20"/>
          <w:szCs w:val="20"/>
        </w:rPr>
        <w:t>/RED views</w:t>
      </w:r>
      <w:r w:rsidRPr="009755E7">
        <w:rPr>
          <w:rFonts w:ascii="Arial" w:eastAsia="Times New Roman" w:hAnsi="Arial" w:cs="Arial"/>
          <w:sz w:val="20"/>
          <w:szCs w:val="20"/>
        </w:rPr>
        <w:t xml:space="preserve">, </w:t>
      </w:r>
      <w:r w:rsidRPr="009755E7">
        <w:rPr>
          <w:rFonts w:ascii="Arial" w:eastAsia="Times New Roman" w:hAnsi="Arial" w:cs="Arial"/>
          <w:b/>
          <w:bCs/>
          <w:sz w:val="20"/>
          <w:szCs w:val="20"/>
        </w:rPr>
        <w:t>1K+ follower growth</w:t>
      </w:r>
      <w:r w:rsidRPr="00D8725A">
        <w:rPr>
          <w:rFonts w:ascii="Arial" w:eastAsia="Times New Roman" w:hAnsi="Arial" w:cs="Arial"/>
          <w:sz w:val="20"/>
          <w:szCs w:val="20"/>
        </w:rPr>
        <w:t>, and one video exceeding</w:t>
      </w:r>
      <w:r w:rsidRPr="009755E7">
        <w:rPr>
          <w:rFonts w:ascii="Arial" w:eastAsia="Times New Roman" w:hAnsi="Arial" w:cs="Arial"/>
          <w:b/>
          <w:bCs/>
          <w:sz w:val="20"/>
          <w:szCs w:val="20"/>
        </w:rPr>
        <w:t xml:space="preserve"> 200K views</w:t>
      </w:r>
      <w:r w:rsidRPr="00D8725A">
        <w:rPr>
          <w:rFonts w:ascii="Arial" w:eastAsia="Times New Roman" w:hAnsi="Arial" w:cs="Arial"/>
          <w:sz w:val="20"/>
          <w:szCs w:val="20"/>
        </w:rPr>
        <w:t>.</w:t>
      </w:r>
    </w:p>
    <w:p w14:paraId="13706D84" w14:textId="3A1454B9" w:rsidR="00D8725A" w:rsidRPr="00D8725A" w:rsidRDefault="00D8725A" w:rsidP="00D8725A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Arial" w:eastAsia="Times New Roman" w:hAnsi="Arial" w:cs="Arial"/>
          <w:sz w:val="20"/>
          <w:szCs w:val="20"/>
        </w:rPr>
      </w:pPr>
      <w:r w:rsidRPr="00D8725A">
        <w:rPr>
          <w:rFonts w:ascii="Arial" w:eastAsia="Times New Roman" w:hAnsi="Arial" w:cs="Arial"/>
          <w:sz w:val="20"/>
          <w:szCs w:val="20"/>
        </w:rPr>
        <w:t xml:space="preserve">Wrote content scripts for “Hi Echo,” an AI-powered </w:t>
      </w:r>
      <w:r w:rsidR="009755E7" w:rsidRPr="00D8725A">
        <w:rPr>
          <w:rFonts w:ascii="Arial" w:eastAsia="Times New Roman" w:hAnsi="Arial" w:cs="Arial"/>
          <w:sz w:val="20"/>
          <w:szCs w:val="20"/>
        </w:rPr>
        <w:t>English-speaking</w:t>
      </w:r>
      <w:r w:rsidRPr="00D8725A">
        <w:rPr>
          <w:rFonts w:ascii="Arial" w:eastAsia="Times New Roman" w:hAnsi="Arial" w:cs="Arial"/>
          <w:sz w:val="20"/>
          <w:szCs w:val="20"/>
        </w:rPr>
        <w:t xml:space="preserve"> tutor, and collaborated with engineering teams to refine dialogue scenarios and learning materials.</w:t>
      </w:r>
    </w:p>
    <w:p w14:paraId="731B52C0" w14:textId="5B261879" w:rsidR="00061712" w:rsidRPr="00D8725A" w:rsidRDefault="00D8725A" w:rsidP="00D8725A">
      <w:pPr>
        <w:pStyle w:val="a3"/>
        <w:numPr>
          <w:ilvl w:val="0"/>
          <w:numId w:val="18"/>
        </w:numPr>
        <w:spacing w:line="360" w:lineRule="auto"/>
        <w:ind w:firstLineChars="0"/>
        <w:rPr>
          <w:rFonts w:ascii="Arial" w:eastAsia="Times New Roman" w:hAnsi="Arial" w:cs="Arial"/>
          <w:sz w:val="20"/>
          <w:szCs w:val="20"/>
        </w:rPr>
      </w:pPr>
      <w:r w:rsidRPr="00D8725A">
        <w:rPr>
          <w:rFonts w:ascii="Arial" w:eastAsia="Times New Roman" w:hAnsi="Arial" w:cs="Arial"/>
          <w:sz w:val="20"/>
          <w:szCs w:val="20"/>
        </w:rPr>
        <w:t xml:space="preserve">Analyzed user engagement across </w:t>
      </w:r>
      <w:proofErr w:type="spellStart"/>
      <w:r w:rsidRPr="00D8725A">
        <w:rPr>
          <w:rFonts w:ascii="Arial" w:eastAsia="Times New Roman" w:hAnsi="Arial" w:cs="Arial"/>
          <w:sz w:val="20"/>
          <w:szCs w:val="20"/>
        </w:rPr>
        <w:t>Douyin</w:t>
      </w:r>
      <w:proofErr w:type="spellEnd"/>
      <w:r w:rsidRPr="00D8725A">
        <w:rPr>
          <w:rFonts w:ascii="Arial" w:eastAsia="Times New Roman" w:hAnsi="Arial" w:cs="Arial"/>
          <w:sz w:val="20"/>
          <w:szCs w:val="20"/>
        </w:rPr>
        <w:t xml:space="preserve">, </w:t>
      </w:r>
      <w:proofErr w:type="spellStart"/>
      <w:r w:rsidRPr="00D8725A">
        <w:rPr>
          <w:rFonts w:ascii="Arial" w:eastAsia="Times New Roman" w:hAnsi="Arial" w:cs="Arial"/>
          <w:sz w:val="20"/>
          <w:szCs w:val="20"/>
        </w:rPr>
        <w:t>Xiaohongshu</w:t>
      </w:r>
      <w:proofErr w:type="spellEnd"/>
      <w:r w:rsidRPr="00D8725A">
        <w:rPr>
          <w:rFonts w:ascii="Arial" w:eastAsia="Times New Roman" w:hAnsi="Arial" w:cs="Arial"/>
          <w:sz w:val="20"/>
          <w:szCs w:val="20"/>
        </w:rPr>
        <w:t>/RED, and WeChat Channels, using Excel to track likes, comments, shares, and saves; identified target user segments and translated findings into content and acquisition strategies. </w:t>
      </w:r>
    </w:p>
    <w:p w14:paraId="1D38B260" w14:textId="4CF8176B" w:rsidR="006533CC" w:rsidRPr="00511DB9" w:rsidRDefault="006533CC" w:rsidP="006533CC">
      <w:pPr>
        <w:spacing w:line="360" w:lineRule="auto"/>
        <w:rPr>
          <w:rFonts w:ascii="Arial" w:hAnsi="Arial" w:cs="Arial"/>
          <w:sz w:val="20"/>
          <w:szCs w:val="20"/>
          <w:lang w:eastAsia="zh-CN"/>
        </w:rPr>
      </w:pPr>
      <w:r w:rsidRPr="00511DB9">
        <w:rPr>
          <w:rStyle w:val="fs13fw6ttuoverflow-hidden"/>
          <w:rFonts w:ascii="Arial" w:eastAsia="Times New Roman" w:hAnsi="Arial" w:cs="Arial"/>
          <w:b/>
          <w:bCs/>
          <w:caps/>
          <w:sz w:val="20"/>
          <w:szCs w:val="20"/>
        </w:rPr>
        <w:t>Shenzhen Jingqi Yuedong Technology Co., Ltd.</w:t>
      </w:r>
      <w:r w:rsidRPr="00511DB9">
        <w:rPr>
          <w:rFonts w:ascii="Arial" w:hAnsi="Arial" w:cs="Arial"/>
          <w:sz w:val="20"/>
          <w:szCs w:val="20"/>
          <w:lang w:eastAsia="zh-CN"/>
        </w:rPr>
        <w:t xml:space="preserve">                                                               </w:t>
      </w:r>
      <w:r w:rsidR="009E659B">
        <w:rPr>
          <w:rFonts w:ascii="Arial" w:hAnsi="Arial" w:cs="Arial"/>
          <w:sz w:val="20"/>
          <w:szCs w:val="20"/>
          <w:lang w:eastAsia="zh-CN"/>
        </w:rPr>
        <w:t xml:space="preserve"> </w:t>
      </w:r>
      <w:r w:rsidRPr="00511DB9">
        <w:rPr>
          <w:rFonts w:ascii="Arial" w:hAnsi="Arial" w:cs="Arial"/>
          <w:sz w:val="20"/>
          <w:szCs w:val="20"/>
          <w:lang w:eastAsia="zh-CN"/>
        </w:rPr>
        <w:t xml:space="preserve">               Shenzhen</w:t>
      </w:r>
    </w:p>
    <w:p w14:paraId="47B58734" w14:textId="57C269BD" w:rsidR="00916BB0" w:rsidRPr="00916BB0" w:rsidRDefault="00D8725A" w:rsidP="00916BB0">
      <w:pPr>
        <w:spacing w:line="360" w:lineRule="auto"/>
        <w:rPr>
          <w:rFonts w:ascii="Arial" w:hAnsi="Arial" w:cs="Arial"/>
          <w:sz w:val="20"/>
          <w:szCs w:val="20"/>
          <w:lang w:eastAsia="zh-CN"/>
        </w:rPr>
      </w:pPr>
      <w:r>
        <w:rPr>
          <w:rFonts w:ascii="Arial" w:hAnsi="Arial" w:cs="Arial"/>
          <w:sz w:val="20"/>
          <w:szCs w:val="20"/>
          <w:lang w:eastAsia="zh-CN"/>
        </w:rPr>
        <w:t>C</w:t>
      </w:r>
      <w:r>
        <w:rPr>
          <w:rFonts w:ascii="Arial" w:hAnsi="Arial" w:cs="Arial" w:hint="eastAsia"/>
          <w:sz w:val="20"/>
          <w:szCs w:val="20"/>
          <w:lang w:eastAsia="zh-CN"/>
        </w:rPr>
        <w:t xml:space="preserve">reative </w:t>
      </w:r>
      <w:r w:rsidR="006533CC" w:rsidRPr="00511DB9">
        <w:rPr>
          <w:rFonts w:ascii="Arial" w:hAnsi="Arial" w:cs="Arial"/>
          <w:sz w:val="20"/>
          <w:szCs w:val="20"/>
          <w:lang w:eastAsia="zh-CN"/>
        </w:rPr>
        <w:t xml:space="preserve">Content </w:t>
      </w:r>
      <w:r>
        <w:rPr>
          <w:rFonts w:ascii="Arial" w:hAnsi="Arial" w:cs="Arial"/>
          <w:sz w:val="20"/>
          <w:szCs w:val="20"/>
          <w:lang w:eastAsia="zh-CN"/>
        </w:rPr>
        <w:t>P</w:t>
      </w:r>
      <w:r>
        <w:rPr>
          <w:rFonts w:ascii="Arial" w:hAnsi="Arial" w:cs="Arial" w:hint="eastAsia"/>
          <w:sz w:val="20"/>
          <w:szCs w:val="20"/>
          <w:lang w:eastAsia="zh-CN"/>
        </w:rPr>
        <w:t>roducer</w:t>
      </w:r>
      <w:r w:rsidR="006533CC" w:rsidRPr="00511DB9">
        <w:rPr>
          <w:rFonts w:ascii="Arial" w:hAnsi="Arial" w:cs="Arial"/>
          <w:sz w:val="20"/>
          <w:szCs w:val="20"/>
          <w:lang w:eastAsia="zh-CN"/>
        </w:rPr>
        <w:t xml:space="preserve"> (Brand </w:t>
      </w:r>
      <w:proofErr w:type="gramStart"/>
      <w:r w:rsidR="006533CC" w:rsidRPr="00511DB9">
        <w:rPr>
          <w:rFonts w:ascii="Arial" w:hAnsi="Arial" w:cs="Arial"/>
          <w:sz w:val="20"/>
          <w:szCs w:val="20"/>
          <w:lang w:eastAsia="zh-CN"/>
        </w:rPr>
        <w:t xml:space="preserve">Globalization)   </w:t>
      </w:r>
      <w:proofErr w:type="gramEnd"/>
      <w:r w:rsidR="006533CC" w:rsidRPr="00511DB9">
        <w:rPr>
          <w:rFonts w:ascii="Arial" w:hAnsi="Arial" w:cs="Arial"/>
          <w:sz w:val="20"/>
          <w:szCs w:val="20"/>
          <w:lang w:eastAsia="zh-CN"/>
        </w:rPr>
        <w:t xml:space="preserve">                                                               </w:t>
      </w:r>
      <w:r w:rsidR="006533CC" w:rsidRPr="00511DB9">
        <w:rPr>
          <w:rFonts w:ascii="Arial" w:hAnsi="Arial" w:cs="Arial"/>
          <w:i/>
          <w:iCs/>
          <w:sz w:val="20"/>
          <w:szCs w:val="20"/>
          <w:lang w:eastAsia="zh-CN"/>
        </w:rPr>
        <w:t xml:space="preserve"> September 2024 </w:t>
      </w:r>
      <w:r w:rsidR="006533CC" w:rsidRPr="00511DB9">
        <w:rPr>
          <w:rStyle w:val="fs13fw4fsioverflow-hidden"/>
          <w:rFonts w:ascii="Arial" w:eastAsia="Times New Roman" w:hAnsi="Arial" w:cs="Arial"/>
          <w:i/>
          <w:iCs/>
          <w:sz w:val="20"/>
          <w:szCs w:val="20"/>
        </w:rPr>
        <w:t>-</w:t>
      </w:r>
      <w:r w:rsidR="006533CC" w:rsidRPr="00511DB9">
        <w:rPr>
          <w:rFonts w:ascii="Arial" w:hAnsi="Arial" w:cs="Arial"/>
          <w:i/>
          <w:iCs/>
          <w:sz w:val="20"/>
          <w:szCs w:val="20"/>
          <w:lang w:eastAsia="zh-CN"/>
        </w:rPr>
        <w:t xml:space="preserve"> March 2025</w:t>
      </w:r>
    </w:p>
    <w:p w14:paraId="64AC4A3E" w14:textId="77777777" w:rsidR="009755E7" w:rsidRDefault="009755E7" w:rsidP="00580F8B">
      <w:pPr>
        <w:pStyle w:val="a3"/>
        <w:numPr>
          <w:ilvl w:val="0"/>
          <w:numId w:val="31"/>
        </w:numPr>
        <w:spacing w:line="360" w:lineRule="auto"/>
        <w:ind w:firstLineChars="0"/>
        <w:rPr>
          <w:rFonts w:ascii="Arial" w:eastAsia="Times New Roman" w:hAnsi="Arial" w:cs="Arial"/>
          <w:sz w:val="20"/>
          <w:szCs w:val="20"/>
        </w:rPr>
      </w:pPr>
      <w:r w:rsidRPr="009755E7">
        <w:rPr>
          <w:rFonts w:ascii="Arial" w:eastAsia="Times New Roman" w:hAnsi="Arial" w:cs="Arial"/>
          <w:sz w:val="20"/>
          <w:szCs w:val="20"/>
        </w:rPr>
        <w:t xml:space="preserve">Developed end-to-end TikTok content strategies for </w:t>
      </w:r>
      <w:proofErr w:type="spellStart"/>
      <w:r w:rsidRPr="009755E7">
        <w:rPr>
          <w:rFonts w:ascii="Arial" w:eastAsia="Times New Roman" w:hAnsi="Arial" w:cs="Arial"/>
          <w:sz w:val="20"/>
          <w:szCs w:val="20"/>
        </w:rPr>
        <w:t>Lichico's</w:t>
      </w:r>
      <w:proofErr w:type="spellEnd"/>
      <w:r w:rsidRPr="009755E7">
        <w:rPr>
          <w:rFonts w:ascii="Arial" w:eastAsia="Times New Roman" w:hAnsi="Arial" w:cs="Arial"/>
          <w:sz w:val="20"/>
          <w:szCs w:val="20"/>
        </w:rPr>
        <w:t xml:space="preserve"> fitness equipment and wellness products through market research, competitor analysis, product positioning, scriptwriting, creative production, and post-production.</w:t>
      </w:r>
    </w:p>
    <w:p w14:paraId="51403F0B" w14:textId="33E7F4EF" w:rsidR="00916BB0" w:rsidRPr="00580F8B" w:rsidRDefault="00916BB0" w:rsidP="00580F8B">
      <w:pPr>
        <w:pStyle w:val="a3"/>
        <w:numPr>
          <w:ilvl w:val="0"/>
          <w:numId w:val="31"/>
        </w:numPr>
        <w:spacing w:line="360" w:lineRule="auto"/>
        <w:ind w:firstLineChars="0"/>
        <w:rPr>
          <w:rFonts w:ascii="Arial" w:eastAsia="Times New Roman" w:hAnsi="Arial" w:cs="Arial"/>
          <w:sz w:val="20"/>
          <w:szCs w:val="20"/>
        </w:rPr>
      </w:pPr>
      <w:r w:rsidRPr="00580F8B">
        <w:rPr>
          <w:rFonts w:ascii="Arial" w:eastAsia="Times New Roman" w:hAnsi="Arial" w:cs="Arial"/>
          <w:sz w:val="20"/>
          <w:szCs w:val="20"/>
        </w:rPr>
        <w:t xml:space="preserve">Produced 21 short-form videos with </w:t>
      </w:r>
      <w:r w:rsidRPr="009755E7">
        <w:rPr>
          <w:rFonts w:ascii="Arial" w:eastAsia="Times New Roman" w:hAnsi="Arial" w:cs="Arial"/>
          <w:b/>
          <w:bCs/>
          <w:sz w:val="20"/>
          <w:szCs w:val="20"/>
        </w:rPr>
        <w:t>200K+</w:t>
      </w:r>
      <w:r w:rsidRPr="00580F8B">
        <w:rPr>
          <w:rFonts w:ascii="Arial" w:eastAsia="Times New Roman" w:hAnsi="Arial" w:cs="Arial"/>
          <w:sz w:val="20"/>
          <w:szCs w:val="20"/>
        </w:rPr>
        <w:t xml:space="preserve"> </w:t>
      </w:r>
      <w:r w:rsidRPr="009755E7">
        <w:rPr>
          <w:rFonts w:ascii="Arial" w:eastAsia="Times New Roman" w:hAnsi="Arial" w:cs="Arial"/>
          <w:b/>
          <w:bCs/>
          <w:sz w:val="20"/>
          <w:szCs w:val="20"/>
        </w:rPr>
        <w:t>organic views</w:t>
      </w:r>
      <w:r w:rsidRPr="00580F8B">
        <w:rPr>
          <w:rFonts w:ascii="Arial" w:eastAsia="Times New Roman" w:hAnsi="Arial" w:cs="Arial"/>
          <w:sz w:val="20"/>
          <w:szCs w:val="20"/>
        </w:rPr>
        <w:t xml:space="preserve">, optimizing creative direction through platform performance data and audience insights to achieve ad conversion rates </w:t>
      </w:r>
      <w:r w:rsidRPr="009755E7">
        <w:rPr>
          <w:rFonts w:ascii="Arial" w:eastAsia="Times New Roman" w:hAnsi="Arial" w:cs="Arial"/>
          <w:b/>
          <w:bCs/>
          <w:sz w:val="20"/>
          <w:szCs w:val="20"/>
        </w:rPr>
        <w:t>30%</w:t>
      </w:r>
      <w:r w:rsidRPr="00580F8B">
        <w:rPr>
          <w:rFonts w:ascii="Arial" w:eastAsia="Times New Roman" w:hAnsi="Arial" w:cs="Arial"/>
          <w:sz w:val="20"/>
          <w:szCs w:val="20"/>
        </w:rPr>
        <w:t xml:space="preserve"> </w:t>
      </w:r>
      <w:r w:rsidRPr="009755E7">
        <w:rPr>
          <w:rFonts w:ascii="Arial" w:eastAsia="Times New Roman" w:hAnsi="Arial" w:cs="Arial"/>
          <w:b/>
          <w:bCs/>
          <w:sz w:val="20"/>
          <w:szCs w:val="20"/>
        </w:rPr>
        <w:t>above the industry benchmark</w:t>
      </w:r>
      <w:r w:rsidRPr="00580F8B">
        <w:rPr>
          <w:rFonts w:ascii="Arial" w:eastAsia="Times New Roman" w:hAnsi="Arial" w:cs="Arial"/>
          <w:sz w:val="20"/>
          <w:szCs w:val="20"/>
        </w:rPr>
        <w:t>.</w:t>
      </w:r>
    </w:p>
    <w:p w14:paraId="54AF15D7" w14:textId="04648C0D" w:rsidR="00916BB0" w:rsidRPr="00580F8B" w:rsidRDefault="00916BB0" w:rsidP="00580F8B">
      <w:pPr>
        <w:pStyle w:val="a3"/>
        <w:numPr>
          <w:ilvl w:val="0"/>
          <w:numId w:val="31"/>
        </w:numPr>
        <w:spacing w:line="360" w:lineRule="auto"/>
        <w:ind w:firstLineChars="0"/>
        <w:rPr>
          <w:rFonts w:ascii="Arial" w:eastAsia="Times New Roman" w:hAnsi="Arial" w:cs="Arial"/>
          <w:sz w:val="20"/>
          <w:szCs w:val="20"/>
        </w:rPr>
      </w:pPr>
      <w:r w:rsidRPr="00580F8B">
        <w:rPr>
          <w:rFonts w:ascii="Arial" w:eastAsia="Times New Roman" w:hAnsi="Arial" w:cs="Arial"/>
          <w:sz w:val="20"/>
          <w:szCs w:val="20"/>
        </w:rPr>
        <w:t xml:space="preserve">Contributed to the team's Black Friday 2024 campaign, supporting TikTok Shop All-Category GMV </w:t>
      </w:r>
      <w:r w:rsidRPr="009755E7">
        <w:rPr>
          <w:rFonts w:ascii="Arial" w:eastAsia="Times New Roman" w:hAnsi="Arial" w:cs="Arial"/>
          <w:b/>
          <w:bCs/>
          <w:sz w:val="20"/>
          <w:szCs w:val="20"/>
        </w:rPr>
        <w:t>Top 13</w:t>
      </w:r>
      <w:r w:rsidRPr="00580F8B">
        <w:rPr>
          <w:rFonts w:ascii="Arial" w:eastAsia="Times New Roman" w:hAnsi="Arial" w:cs="Arial"/>
          <w:sz w:val="20"/>
          <w:szCs w:val="20"/>
        </w:rPr>
        <w:t xml:space="preserve"> and US Sports Category </w:t>
      </w:r>
      <w:r w:rsidRPr="009755E7">
        <w:rPr>
          <w:rFonts w:ascii="Arial" w:eastAsia="Times New Roman" w:hAnsi="Arial" w:cs="Arial"/>
          <w:b/>
          <w:bCs/>
          <w:sz w:val="20"/>
          <w:szCs w:val="20"/>
        </w:rPr>
        <w:t>Top 3</w:t>
      </w:r>
      <w:r w:rsidRPr="00580F8B">
        <w:rPr>
          <w:rFonts w:ascii="Arial" w:eastAsia="Times New Roman" w:hAnsi="Arial" w:cs="Arial"/>
          <w:sz w:val="20"/>
          <w:szCs w:val="20"/>
        </w:rPr>
        <w:t xml:space="preserve"> performance.</w:t>
      </w:r>
    </w:p>
    <w:p w14:paraId="616EA196" w14:textId="6643B8CD" w:rsidR="00511DB9" w:rsidRPr="009755E7" w:rsidRDefault="00916BB0" w:rsidP="00580F8B">
      <w:pPr>
        <w:pStyle w:val="a3"/>
        <w:numPr>
          <w:ilvl w:val="0"/>
          <w:numId w:val="31"/>
        </w:numPr>
        <w:spacing w:line="360" w:lineRule="auto"/>
        <w:ind w:firstLineChars="0"/>
        <w:rPr>
          <w:rFonts w:ascii="Arial" w:hAnsi="Arial" w:cs="Arial"/>
          <w:sz w:val="20"/>
          <w:szCs w:val="20"/>
          <w:lang w:eastAsia="zh-CN"/>
        </w:rPr>
      </w:pPr>
      <w:r w:rsidRPr="00580F8B">
        <w:rPr>
          <w:rFonts w:ascii="Arial" w:eastAsia="Times New Roman" w:hAnsi="Arial" w:cs="Arial"/>
          <w:sz w:val="20"/>
          <w:szCs w:val="20"/>
        </w:rPr>
        <w:t>Supported the 0-to-1 launch of OGR by refining product positioning, developing influencer creative guidelines, and planning official account content strategy.</w:t>
      </w:r>
    </w:p>
    <w:p w14:paraId="1D10CD59" w14:textId="77777777" w:rsidR="009755E7" w:rsidRDefault="009755E7" w:rsidP="009755E7">
      <w:pPr>
        <w:spacing w:line="360" w:lineRule="auto"/>
        <w:rPr>
          <w:rFonts w:ascii="Arial" w:hAnsi="Arial" w:cs="Arial"/>
          <w:sz w:val="20"/>
          <w:szCs w:val="20"/>
          <w:lang w:eastAsia="zh-CN"/>
        </w:rPr>
      </w:pPr>
    </w:p>
    <w:p w14:paraId="065E3325" w14:textId="77777777" w:rsidR="009755E7" w:rsidRPr="00511DB9" w:rsidRDefault="009755E7" w:rsidP="009755E7">
      <w:pPr>
        <w:pBdr>
          <w:bottom w:val="single" w:sz="6" w:space="0" w:color="000000"/>
        </w:pBdr>
        <w:spacing w:line="360" w:lineRule="auto"/>
        <w:rPr>
          <w:rFonts w:ascii="Arial" w:hAnsi="Arial" w:cs="Arial"/>
          <w:b/>
          <w:bCs/>
          <w:caps/>
          <w:lang w:eastAsia="zh-CN"/>
        </w:rPr>
      </w:pPr>
      <w:bookmarkStart w:id="2" w:name="OLE_LINK294"/>
      <w:bookmarkStart w:id="3" w:name="OLE_LINK295"/>
      <w:r w:rsidRPr="00511DB9">
        <w:rPr>
          <w:rFonts w:ascii="Arial" w:eastAsia="Times New Roman" w:hAnsi="Arial" w:cs="Arial"/>
          <w:b/>
          <w:bCs/>
          <w:caps/>
        </w:rPr>
        <w:t>education</w:t>
      </w:r>
    </w:p>
    <w:p w14:paraId="66DCB98D" w14:textId="77777777" w:rsidR="009755E7" w:rsidRPr="00A836AE" w:rsidRDefault="009755E7" w:rsidP="009755E7">
      <w:pPr>
        <w:spacing w:line="360" w:lineRule="auto"/>
        <w:rPr>
          <w:rStyle w:val="fs13fw6ttu"/>
          <w:rFonts w:ascii="Arial" w:hAnsi="Arial" w:cs="Arial"/>
          <w:caps/>
          <w:sz w:val="20"/>
          <w:szCs w:val="20"/>
          <w:lang w:eastAsia="zh-CN"/>
        </w:rPr>
      </w:pPr>
      <w:bookmarkStart w:id="4" w:name="OLE_LINK296"/>
      <w:bookmarkStart w:id="5" w:name="OLE_LINK297"/>
      <w:r w:rsidRPr="00511DB9">
        <w:rPr>
          <w:rStyle w:val="fs13fw6ttu"/>
          <w:rFonts w:ascii="Arial" w:hAnsi="Arial" w:cs="Arial"/>
          <w:b/>
          <w:bCs/>
          <w:caps/>
          <w:sz w:val="20"/>
          <w:szCs w:val="20"/>
        </w:rPr>
        <w:t>THE UNIVERSITY OF HONG KONG</w:t>
      </w:r>
      <w:r w:rsidRPr="00A836AE">
        <w:rPr>
          <w:rStyle w:val="fs13fw6ttu"/>
          <w:rFonts w:ascii="Arial" w:hAnsi="Arial" w:cs="Arial"/>
          <w:caps/>
          <w:sz w:val="20"/>
          <w:szCs w:val="20"/>
        </w:rPr>
        <w:t xml:space="preserve">, </w:t>
      </w:r>
      <w:r>
        <w:rPr>
          <w:rStyle w:val="fs13fw6ttu"/>
          <w:rFonts w:ascii="Arial" w:hAnsi="Arial" w:cs="Arial"/>
          <w:sz w:val="20"/>
          <w:szCs w:val="20"/>
        </w:rPr>
        <w:t>H</w:t>
      </w:r>
      <w:r>
        <w:rPr>
          <w:rStyle w:val="fs13fw6ttu"/>
          <w:rFonts w:ascii="Arial" w:hAnsi="Arial" w:cs="Arial"/>
          <w:sz w:val="20"/>
          <w:szCs w:val="20"/>
          <w:lang w:eastAsia="zh-CN"/>
        </w:rPr>
        <w:t>ong</w:t>
      </w:r>
      <w:r w:rsidRPr="00A836AE">
        <w:rPr>
          <w:rStyle w:val="fs13fw6ttu"/>
          <w:rFonts w:ascii="Arial" w:hAnsi="Arial" w:cs="Arial"/>
          <w:sz w:val="20"/>
          <w:szCs w:val="20"/>
          <w:lang w:eastAsia="zh-CN"/>
        </w:rPr>
        <w:t xml:space="preserve"> </w:t>
      </w:r>
      <w:r w:rsidRPr="00A836AE">
        <w:rPr>
          <w:rStyle w:val="fs13fw6ttu"/>
          <w:rFonts w:ascii="Arial" w:hAnsi="Arial" w:cs="Arial"/>
          <w:sz w:val="20"/>
          <w:szCs w:val="20"/>
        </w:rPr>
        <w:t>K</w:t>
      </w:r>
      <w:r>
        <w:rPr>
          <w:rStyle w:val="fs13fw6ttu"/>
          <w:rFonts w:ascii="Arial" w:hAnsi="Arial" w:cs="Arial"/>
          <w:sz w:val="20"/>
          <w:szCs w:val="20"/>
        </w:rPr>
        <w:t>ong</w:t>
      </w:r>
      <w:r w:rsidRPr="00A836AE">
        <w:rPr>
          <w:rStyle w:val="fs13fw6ttu"/>
          <w:rFonts w:ascii="Arial" w:hAnsi="Arial" w:cs="Arial"/>
          <w:sz w:val="20"/>
          <w:szCs w:val="20"/>
          <w:lang w:eastAsia="zh-CN"/>
        </w:rPr>
        <w:t>,</w:t>
      </w:r>
      <w:r w:rsidRPr="00A836AE">
        <w:rPr>
          <w:rStyle w:val="fs13fw6ttu"/>
          <w:rFonts w:ascii="Arial" w:hAnsi="Arial" w:cs="Arial"/>
          <w:sz w:val="20"/>
          <w:szCs w:val="20"/>
        </w:rPr>
        <w:t xml:space="preserve"> China</w:t>
      </w:r>
    </w:p>
    <w:p w14:paraId="3CC74F62" w14:textId="77777777" w:rsidR="009755E7" w:rsidRPr="00511DB9" w:rsidRDefault="009755E7" w:rsidP="009755E7">
      <w:pPr>
        <w:spacing w:line="360" w:lineRule="auto"/>
        <w:rPr>
          <w:rStyle w:val="fs13fw6fsioverflow-hidden"/>
          <w:rFonts w:ascii="Arial" w:hAnsi="Arial" w:cs="Arial"/>
          <w:b/>
          <w:bCs/>
          <w:i/>
          <w:iCs/>
          <w:sz w:val="20"/>
          <w:szCs w:val="20"/>
          <w:lang w:eastAsia="zh-CN"/>
        </w:rPr>
      </w:pPr>
      <w:r w:rsidRPr="00511DB9">
        <w:rPr>
          <w:rStyle w:val="fs13fw6fsioverflow-hidden"/>
          <w:rFonts w:ascii="Arial" w:hAnsi="Arial" w:cs="Arial"/>
          <w:b/>
          <w:bCs/>
          <w:i/>
          <w:iCs/>
          <w:sz w:val="20"/>
          <w:szCs w:val="20"/>
        </w:rPr>
        <w:t>Media, Cultures and Creative Cities, Master</w:t>
      </w:r>
      <w:r>
        <w:rPr>
          <w:rStyle w:val="fs13fw4fsi"/>
          <w:rFonts w:ascii="Arial" w:eastAsia="Times New Roman" w:hAnsi="Arial" w:cs="Arial"/>
          <w:i/>
          <w:iCs/>
          <w:sz w:val="20"/>
          <w:szCs w:val="20"/>
          <w:lang w:eastAsia="zh-CN"/>
        </w:rPr>
        <w:tab/>
      </w:r>
      <w:r>
        <w:rPr>
          <w:rStyle w:val="fs13fw4fsi"/>
          <w:rFonts w:ascii="Arial" w:eastAsia="Times New Roman" w:hAnsi="Arial" w:cs="Arial"/>
          <w:i/>
          <w:iCs/>
          <w:sz w:val="20"/>
          <w:szCs w:val="20"/>
          <w:lang w:eastAsia="zh-CN"/>
        </w:rPr>
        <w:tab/>
        <w:t xml:space="preserve"> (</w:t>
      </w:r>
      <w:r w:rsidRPr="007A47C4">
        <w:rPr>
          <w:rFonts w:ascii="Arial" w:eastAsia="Times New Roman" w:hAnsi="Arial" w:cs="Arial"/>
          <w:i/>
          <w:iCs/>
          <w:sz w:val="20"/>
          <w:szCs w:val="20"/>
          <w:lang w:eastAsia="zh-CN"/>
        </w:rPr>
        <w:t xml:space="preserve">Expected </w:t>
      </w:r>
      <w:r>
        <w:rPr>
          <w:rFonts w:ascii="Arial" w:eastAsia="Times New Roman" w:hAnsi="Arial" w:cs="Arial"/>
          <w:i/>
          <w:iCs/>
          <w:sz w:val="20"/>
          <w:szCs w:val="20"/>
          <w:lang w:eastAsia="zh-CN"/>
        </w:rPr>
        <w:t>N</w:t>
      </w:r>
      <w:r>
        <w:rPr>
          <w:rFonts w:ascii="Arial" w:eastAsia="Times New Roman" w:hAnsi="Arial" w:cs="Arial" w:hint="eastAsia"/>
          <w:i/>
          <w:iCs/>
          <w:sz w:val="20"/>
          <w:szCs w:val="20"/>
          <w:lang w:eastAsia="zh-CN"/>
        </w:rPr>
        <w:t>ov</w:t>
      </w:r>
      <w:r>
        <w:rPr>
          <w:rFonts w:ascii="Arial" w:eastAsia="Times New Roman" w:hAnsi="Arial" w:cs="Arial"/>
          <w:i/>
          <w:iCs/>
          <w:sz w:val="20"/>
          <w:szCs w:val="20"/>
          <w:lang w:eastAsia="zh-CN"/>
        </w:rPr>
        <w:t xml:space="preserve"> </w:t>
      </w:r>
      <w:r w:rsidRPr="007A47C4">
        <w:rPr>
          <w:rFonts w:ascii="Arial" w:eastAsia="Times New Roman" w:hAnsi="Arial" w:cs="Arial"/>
          <w:i/>
          <w:iCs/>
          <w:sz w:val="20"/>
          <w:szCs w:val="20"/>
          <w:lang w:eastAsia="zh-CN"/>
        </w:rPr>
        <w:t>2026)</w:t>
      </w:r>
      <w:r w:rsidRPr="00511DB9">
        <w:rPr>
          <w:rStyle w:val="fs13fw4fsi"/>
          <w:rFonts w:ascii="Arial" w:eastAsia="Times New Roman" w:hAnsi="Arial" w:cs="Arial"/>
          <w:i/>
          <w:iCs/>
          <w:sz w:val="20"/>
          <w:szCs w:val="20"/>
          <w:lang w:eastAsia="zh-CN"/>
        </w:rPr>
        <w:t xml:space="preserve">                  </w:t>
      </w:r>
      <w:r>
        <w:rPr>
          <w:rStyle w:val="fs13fw4fsi"/>
          <w:rFonts w:ascii="Arial" w:eastAsia="Times New Roman" w:hAnsi="Arial" w:cs="Arial"/>
          <w:i/>
          <w:iCs/>
          <w:sz w:val="20"/>
          <w:szCs w:val="20"/>
          <w:lang w:eastAsia="zh-CN"/>
        </w:rPr>
        <w:tab/>
      </w:r>
      <w:r>
        <w:rPr>
          <w:rStyle w:val="fs13fw4fsi"/>
          <w:rFonts w:ascii="Arial" w:eastAsia="Times New Roman" w:hAnsi="Arial" w:cs="Arial"/>
          <w:i/>
          <w:iCs/>
          <w:sz w:val="20"/>
          <w:szCs w:val="20"/>
          <w:lang w:eastAsia="zh-CN"/>
        </w:rPr>
        <w:tab/>
      </w:r>
      <w:r>
        <w:rPr>
          <w:rStyle w:val="fs13fw4fsi"/>
          <w:rFonts w:ascii="Arial" w:eastAsia="Times New Roman" w:hAnsi="Arial" w:cs="Arial" w:hint="eastAsia"/>
          <w:i/>
          <w:iCs/>
          <w:sz w:val="20"/>
          <w:szCs w:val="20"/>
          <w:lang w:eastAsia="zh-CN"/>
        </w:rPr>
        <w:t xml:space="preserve">    </w:t>
      </w:r>
      <w:r w:rsidRPr="00511DB9">
        <w:rPr>
          <w:rStyle w:val="fs13fw4fsi"/>
          <w:rFonts w:ascii="Arial" w:eastAsia="Times New Roman" w:hAnsi="Arial" w:cs="Arial"/>
          <w:i/>
          <w:iCs/>
          <w:sz w:val="20"/>
          <w:szCs w:val="20"/>
          <w:lang w:eastAsia="zh-CN"/>
        </w:rPr>
        <w:t xml:space="preserve"> 2025-2026                                                                           </w:t>
      </w:r>
    </w:p>
    <w:bookmarkEnd w:id="4"/>
    <w:bookmarkEnd w:id="5"/>
    <w:p w14:paraId="453D316D" w14:textId="77777777" w:rsidR="009755E7" w:rsidRPr="009755E7" w:rsidRDefault="009755E7" w:rsidP="009755E7">
      <w:pPr>
        <w:pStyle w:val="a3"/>
        <w:numPr>
          <w:ilvl w:val="0"/>
          <w:numId w:val="22"/>
        </w:numPr>
        <w:spacing w:line="360" w:lineRule="auto"/>
        <w:ind w:firstLineChars="0"/>
        <w:rPr>
          <w:rStyle w:val="fs13fw6ttu"/>
          <w:rFonts w:ascii="Arial" w:eastAsia="Times New Roman" w:hAnsi="Arial" w:cs="Arial" w:hint="eastAsia"/>
          <w:sz w:val="20"/>
          <w:szCs w:val="20"/>
        </w:rPr>
      </w:pPr>
      <w:r w:rsidRPr="007A47C4">
        <w:rPr>
          <w:rFonts w:ascii="Arial" w:eastAsia="Times New Roman" w:hAnsi="Arial" w:cs="Arial"/>
          <w:sz w:val="20"/>
          <w:szCs w:val="20"/>
        </w:rPr>
        <w:t>Relevant Areas:</w:t>
      </w:r>
      <w:r w:rsidRPr="007A47C4">
        <w:rPr>
          <w:rFonts w:ascii="Arial" w:eastAsia="Times New Roman" w:hAnsi="Arial" w:cs="Arial" w:hint="eastAsia"/>
          <w:sz w:val="20"/>
          <w:szCs w:val="20"/>
          <w:lang w:eastAsia="zh-CN"/>
        </w:rPr>
        <w:t xml:space="preserve"> </w:t>
      </w:r>
      <w:r w:rsidRPr="007A47C4">
        <w:rPr>
          <w:rFonts w:ascii="Arial" w:eastAsia="Times New Roman" w:hAnsi="Arial" w:cs="Arial"/>
          <w:sz w:val="20"/>
          <w:szCs w:val="20"/>
        </w:rPr>
        <w:t>Media &amp; Cultural Studies</w:t>
      </w:r>
      <w:r>
        <w:rPr>
          <w:rFonts w:ascii="Arial" w:eastAsia="Times New Roman" w:hAnsi="Arial" w:cs="Arial"/>
          <w:sz w:val="20"/>
          <w:szCs w:val="20"/>
        </w:rPr>
        <w:t xml:space="preserve">, </w:t>
      </w:r>
      <w:r w:rsidRPr="007A47C4">
        <w:rPr>
          <w:rFonts w:ascii="Arial" w:eastAsia="Times New Roman" w:hAnsi="Arial" w:cs="Arial"/>
          <w:sz w:val="20"/>
          <w:szCs w:val="20"/>
        </w:rPr>
        <w:t>Creative Industries</w:t>
      </w:r>
      <w:r>
        <w:rPr>
          <w:rFonts w:ascii="Arial" w:eastAsia="Times New Roman" w:hAnsi="Arial" w:cs="Arial"/>
          <w:sz w:val="20"/>
          <w:szCs w:val="20"/>
        </w:rPr>
        <w:t>,</w:t>
      </w:r>
      <w:r w:rsidRPr="007A47C4">
        <w:rPr>
          <w:rFonts w:ascii="Arial" w:eastAsia="Times New Roman" w:hAnsi="Arial" w:cs="Arial"/>
          <w:sz w:val="20"/>
          <w:szCs w:val="20"/>
        </w:rPr>
        <w:t xml:space="preserve"> Qualitative Research</w:t>
      </w:r>
      <w:r>
        <w:rPr>
          <w:rFonts w:ascii="Arial" w:eastAsia="Times New Roman" w:hAnsi="Arial" w:cs="Arial"/>
          <w:sz w:val="20"/>
          <w:szCs w:val="20"/>
        </w:rPr>
        <w:t xml:space="preserve">, </w:t>
      </w:r>
      <w:r w:rsidRPr="007A47C4">
        <w:rPr>
          <w:rFonts w:ascii="Arial" w:eastAsia="Times New Roman" w:hAnsi="Arial" w:cs="Arial"/>
          <w:sz w:val="20"/>
          <w:szCs w:val="20"/>
        </w:rPr>
        <w:t>Audience Research</w:t>
      </w:r>
    </w:p>
    <w:p w14:paraId="579DFFBB" w14:textId="77777777" w:rsidR="009755E7" w:rsidRPr="00511DB9" w:rsidRDefault="009755E7" w:rsidP="009755E7">
      <w:pPr>
        <w:tabs>
          <w:tab w:val="right" w:pos="10800"/>
        </w:tabs>
        <w:spacing w:line="360" w:lineRule="auto"/>
        <w:rPr>
          <w:rFonts w:ascii="Arial" w:hAnsi="Arial" w:cs="Arial"/>
          <w:sz w:val="20"/>
          <w:szCs w:val="20"/>
        </w:rPr>
      </w:pPr>
      <w:r w:rsidRPr="00511DB9">
        <w:rPr>
          <w:rStyle w:val="fs13fw6ttu"/>
          <w:rFonts w:ascii="Arial" w:eastAsia="Times New Roman" w:hAnsi="Arial" w:cs="Arial"/>
          <w:b/>
          <w:bCs/>
          <w:caps/>
          <w:sz w:val="20"/>
          <w:szCs w:val="20"/>
        </w:rPr>
        <w:t>University College London</w:t>
      </w:r>
      <w:r w:rsidRPr="00511DB9">
        <w:rPr>
          <w:rStyle w:val="fs13fw6ttuundefinedtdn"/>
          <w:rFonts w:ascii="Arial" w:eastAsia="Times New Roman" w:hAnsi="Arial" w:cs="Arial"/>
          <w:b/>
          <w:bCs/>
          <w:caps/>
          <w:sz w:val="20"/>
          <w:szCs w:val="20"/>
        </w:rPr>
        <w:t>,</w:t>
      </w:r>
      <w:r w:rsidRPr="00511DB9">
        <w:rPr>
          <w:rStyle w:val="fs13fw4undefinedtdn"/>
          <w:rFonts w:ascii="Arial" w:eastAsia="Times New Roman" w:hAnsi="Arial" w:cs="Arial"/>
          <w:sz w:val="20"/>
          <w:szCs w:val="20"/>
        </w:rPr>
        <w:t xml:space="preserve"> </w:t>
      </w:r>
      <w:r w:rsidRPr="00511DB9">
        <w:rPr>
          <w:rStyle w:val="fs13fw4"/>
          <w:rFonts w:ascii="Arial" w:eastAsia="Times New Roman" w:hAnsi="Arial" w:cs="Arial"/>
          <w:sz w:val="20"/>
          <w:szCs w:val="20"/>
        </w:rPr>
        <w:t>London, UK</w:t>
      </w:r>
      <w:r w:rsidRPr="00511DB9">
        <w:rPr>
          <w:rFonts w:ascii="Arial" w:eastAsia="Times New Roman" w:hAnsi="Arial" w:cs="Arial"/>
          <w:sz w:val="20"/>
          <w:szCs w:val="20"/>
        </w:rPr>
        <w:tab/>
        <w:t xml:space="preserve"> </w:t>
      </w:r>
    </w:p>
    <w:p w14:paraId="6368A0AB" w14:textId="77777777" w:rsidR="009755E7" w:rsidRPr="00511DB9" w:rsidRDefault="009755E7" w:rsidP="009755E7">
      <w:pPr>
        <w:tabs>
          <w:tab w:val="right" w:pos="10800"/>
        </w:tabs>
        <w:spacing w:line="360" w:lineRule="auto"/>
        <w:rPr>
          <w:rStyle w:val="fs13fw4fsi"/>
          <w:rFonts w:ascii="Arial" w:hAnsi="Arial" w:cs="Arial"/>
          <w:i/>
          <w:iCs/>
          <w:sz w:val="20"/>
          <w:szCs w:val="20"/>
        </w:rPr>
      </w:pPr>
      <w:r w:rsidRPr="00511DB9">
        <w:rPr>
          <w:rStyle w:val="fs13fw6fsioverflow-hidden"/>
          <w:rFonts w:ascii="Arial" w:eastAsia="Times New Roman" w:hAnsi="Arial" w:cs="Arial"/>
          <w:b/>
          <w:bCs/>
          <w:i/>
          <w:iCs/>
          <w:sz w:val="20"/>
          <w:szCs w:val="20"/>
        </w:rPr>
        <w:t>Media, Bachelor</w:t>
      </w:r>
      <w:r w:rsidRPr="00511DB9">
        <w:rPr>
          <w:rStyle w:val="fs13fw4fsi"/>
          <w:rFonts w:ascii="Arial" w:eastAsia="Times New Roman" w:hAnsi="Arial" w:cs="Arial"/>
          <w:i/>
          <w:iCs/>
          <w:sz w:val="20"/>
          <w:szCs w:val="20"/>
        </w:rPr>
        <w:tab/>
      </w:r>
      <w:r w:rsidRPr="00511DB9">
        <w:rPr>
          <w:rStyle w:val="fs13fw4fsioverflow-hidden"/>
          <w:rFonts w:ascii="Arial" w:eastAsia="Times New Roman" w:hAnsi="Arial" w:cs="Arial"/>
          <w:i/>
          <w:iCs/>
          <w:sz w:val="20"/>
          <w:szCs w:val="20"/>
        </w:rPr>
        <w:t>2021 - 2024</w:t>
      </w:r>
    </w:p>
    <w:p w14:paraId="3FE8A400" w14:textId="77777777" w:rsidR="009755E7" w:rsidRPr="007A47C4" w:rsidRDefault="009755E7" w:rsidP="009755E7">
      <w:pPr>
        <w:numPr>
          <w:ilvl w:val="0"/>
          <w:numId w:val="1"/>
        </w:numPr>
        <w:spacing w:line="360" w:lineRule="auto"/>
        <w:ind w:left="375" w:hanging="385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GPA</w:t>
      </w:r>
      <w:r>
        <w:rPr>
          <w:rFonts w:ascii="宋体" w:eastAsia="宋体" w:hAnsi="宋体" w:cs="宋体" w:hint="eastAsia"/>
          <w:sz w:val="20"/>
          <w:szCs w:val="20"/>
          <w:lang w:eastAsia="zh-CN"/>
        </w:rPr>
        <w:t>：</w:t>
      </w:r>
      <w:r w:rsidRPr="00F81984">
        <w:rPr>
          <w:rFonts w:ascii="Arial" w:eastAsia="宋体" w:hAnsi="Arial" w:cs="Arial"/>
          <w:sz w:val="20"/>
          <w:szCs w:val="20"/>
          <w:lang w:eastAsia="zh-CN"/>
        </w:rPr>
        <w:t>3.68/4.0</w:t>
      </w:r>
      <w:r>
        <w:rPr>
          <w:rFonts w:ascii="Arial" w:eastAsia="宋体" w:hAnsi="Arial" w:cs="Arial"/>
          <w:sz w:val="20"/>
          <w:szCs w:val="20"/>
          <w:lang w:eastAsia="zh-CN"/>
        </w:rPr>
        <w:t xml:space="preserve">, Second Class </w:t>
      </w:r>
      <w:proofErr w:type="spellStart"/>
      <w:r>
        <w:rPr>
          <w:rFonts w:ascii="Arial" w:eastAsia="宋体" w:hAnsi="Arial" w:cs="Arial"/>
          <w:sz w:val="20"/>
          <w:szCs w:val="20"/>
          <w:lang w:eastAsia="zh-CN"/>
        </w:rPr>
        <w:t>Honours</w:t>
      </w:r>
      <w:proofErr w:type="spellEnd"/>
      <w:r>
        <w:rPr>
          <w:rFonts w:ascii="Arial" w:eastAsia="宋体" w:hAnsi="Arial" w:cs="Arial"/>
          <w:sz w:val="20"/>
          <w:szCs w:val="20"/>
          <w:lang w:eastAsia="zh-CN"/>
        </w:rPr>
        <w:t xml:space="preserve"> (Upper Division)</w:t>
      </w:r>
      <w:bookmarkStart w:id="6" w:name="OLE_LINK300"/>
      <w:bookmarkStart w:id="7" w:name="OLE_LINK301"/>
      <w:bookmarkEnd w:id="2"/>
      <w:bookmarkEnd w:id="3"/>
    </w:p>
    <w:p w14:paraId="5AE872B5" w14:textId="77777777" w:rsidR="009755E7" w:rsidRPr="007A47C4" w:rsidRDefault="009755E7" w:rsidP="009755E7">
      <w:pPr>
        <w:numPr>
          <w:ilvl w:val="0"/>
          <w:numId w:val="1"/>
        </w:numPr>
        <w:spacing w:line="360" w:lineRule="auto"/>
        <w:ind w:left="375" w:hanging="385"/>
        <w:rPr>
          <w:rFonts w:ascii="Arial" w:hAnsi="Arial" w:cs="Arial"/>
          <w:sz w:val="20"/>
          <w:szCs w:val="20"/>
        </w:rPr>
      </w:pPr>
      <w:r w:rsidRPr="007A47C4">
        <w:rPr>
          <w:rFonts w:ascii="Arial" w:eastAsia="Times New Roman" w:hAnsi="Arial" w:cs="Arial"/>
          <w:sz w:val="20"/>
          <w:szCs w:val="20"/>
        </w:rPr>
        <w:t>Relevant Areas: Film Production, Documentary Production, Visual Storytelling, Digital Media, Media Theory</w:t>
      </w:r>
    </w:p>
    <w:p w14:paraId="22857A60" w14:textId="77777777" w:rsidR="009755E7" w:rsidRPr="007A47C4" w:rsidRDefault="009755E7" w:rsidP="009755E7">
      <w:pPr>
        <w:numPr>
          <w:ilvl w:val="0"/>
          <w:numId w:val="1"/>
        </w:numPr>
        <w:spacing w:line="360" w:lineRule="auto"/>
        <w:ind w:left="375" w:hanging="385"/>
        <w:rPr>
          <w:rFonts w:ascii="Arial" w:hAnsi="Arial" w:cs="Arial"/>
          <w:sz w:val="20"/>
          <w:szCs w:val="20"/>
        </w:rPr>
      </w:pPr>
      <w:r>
        <w:rPr>
          <w:rFonts w:ascii="Arial" w:eastAsia="宋体" w:hAnsi="Arial" w:cs="Arial"/>
          <w:sz w:val="20"/>
          <w:szCs w:val="20"/>
          <w:lang w:eastAsia="zh-CN"/>
        </w:rPr>
        <w:t xml:space="preserve">Leadership Experience: </w:t>
      </w:r>
    </w:p>
    <w:p w14:paraId="75B46893" w14:textId="77777777" w:rsidR="009755E7" w:rsidRPr="007A47C4" w:rsidRDefault="009755E7" w:rsidP="009755E7">
      <w:pPr>
        <w:spacing w:line="360" w:lineRule="auto"/>
        <w:ind w:left="375"/>
        <w:rPr>
          <w:rFonts w:ascii="Arial" w:hAnsi="Arial" w:cs="Arial"/>
          <w:sz w:val="20"/>
          <w:szCs w:val="20"/>
        </w:rPr>
      </w:pPr>
      <w:r w:rsidRPr="007A47C4">
        <w:rPr>
          <w:rFonts w:ascii="Arial" w:eastAsia="宋体" w:hAnsi="Arial" w:cs="Arial"/>
          <w:sz w:val="20"/>
          <w:szCs w:val="20"/>
          <w:lang w:eastAsia="zh-CN"/>
        </w:rPr>
        <w:t xml:space="preserve">Secretary General, Morning Mist Drama Society, UCL Chinese Students &amp; Scholars Association (CSSA) | 2023 </w:t>
      </w:r>
    </w:p>
    <w:bookmarkEnd w:id="6"/>
    <w:bookmarkEnd w:id="7"/>
    <w:p w14:paraId="251CB5FB" w14:textId="77777777" w:rsidR="009755E7" w:rsidRPr="00511DB9" w:rsidRDefault="009755E7" w:rsidP="009755E7">
      <w:pPr>
        <w:spacing w:line="360" w:lineRule="auto"/>
        <w:ind w:left="720"/>
        <w:rPr>
          <w:rFonts w:ascii="Arial" w:eastAsia="Times New Roman" w:hAnsi="Arial" w:cs="Arial"/>
          <w:sz w:val="20"/>
          <w:szCs w:val="20"/>
        </w:rPr>
      </w:pPr>
      <w:r w:rsidRPr="003624E2">
        <w:rPr>
          <w:rFonts w:ascii="Arial" w:eastAsia="宋体" w:hAnsi="Arial" w:cs="Arial"/>
          <w:sz w:val="20"/>
          <w:szCs w:val="20"/>
          <w:lang w:eastAsia="zh-CN"/>
        </w:rPr>
        <w:t>Managed operations for a 72-member drama society, coordinating communication, 4 theatre productions and 3-member engagement events.</w:t>
      </w:r>
    </w:p>
    <w:p w14:paraId="31723B6B" w14:textId="77777777" w:rsidR="009755E7" w:rsidRPr="009755E7" w:rsidRDefault="009755E7" w:rsidP="009755E7">
      <w:pPr>
        <w:spacing w:line="360" w:lineRule="auto"/>
        <w:rPr>
          <w:rFonts w:ascii="Arial" w:hAnsi="Arial" w:cs="Arial"/>
          <w:sz w:val="20"/>
          <w:szCs w:val="20"/>
          <w:lang w:eastAsia="zh-CN"/>
        </w:rPr>
      </w:pPr>
    </w:p>
    <w:sectPr w:rsidR="009755E7" w:rsidRPr="009755E7" w:rsidSect="007A47C4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7C788A36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/>
      </w:rPr>
    </w:lvl>
    <w:lvl w:ilvl="1" w:tplc="4580C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77282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B4228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44CC4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686F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A01F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8E63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8AACA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91FE4D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682B4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70ED4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25A64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C5686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BE2D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A043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F42E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F0F2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FB28F5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FC25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0CACC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686A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6C65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49443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8CA0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203B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DD820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2ACA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800D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20F5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C035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B0D0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8EC8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3261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D686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4200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A5F2C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7AA7E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1682D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AE5D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C691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96DC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BCECA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74E3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AA0C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3A062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8A409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15A54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3FE2B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F224C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E661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0CB3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867FF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9A66D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43DEECD8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BA3C2E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3EC4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208FB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7E63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4104F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0AE87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F8A91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A605D0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F04038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A490C2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5FA969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1285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86A0E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3EEE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9A4F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5A96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FD229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156634A"/>
    <w:multiLevelType w:val="hybridMultilevel"/>
    <w:tmpl w:val="A37098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01D02F85"/>
    <w:multiLevelType w:val="hybridMultilevel"/>
    <w:tmpl w:val="7E62FF1C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06BE48E5"/>
    <w:multiLevelType w:val="multilevel"/>
    <w:tmpl w:val="96B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119A8"/>
    <w:multiLevelType w:val="multilevel"/>
    <w:tmpl w:val="E4D4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42C41"/>
    <w:multiLevelType w:val="hybridMultilevel"/>
    <w:tmpl w:val="0A0E31A6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140D654A"/>
    <w:multiLevelType w:val="hybridMultilevel"/>
    <w:tmpl w:val="13C015BA"/>
    <w:lvl w:ilvl="0" w:tplc="26DA04C4">
      <w:start w:val="1"/>
      <w:numFmt w:val="bullet"/>
      <w:lvlText w:val=""/>
      <w:lvlJc w:val="left"/>
      <w:pPr>
        <w:ind w:left="88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1881D5D"/>
    <w:multiLevelType w:val="hybridMultilevel"/>
    <w:tmpl w:val="3A66E4F8"/>
    <w:lvl w:ilvl="0" w:tplc="25D82B8A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5" w15:restartNumberingAfterBreak="0">
    <w:nsid w:val="22BE14CE"/>
    <w:multiLevelType w:val="hybridMultilevel"/>
    <w:tmpl w:val="939EB0C0"/>
    <w:lvl w:ilvl="0" w:tplc="26DA04C4">
      <w:start w:val="1"/>
      <w:numFmt w:val="bullet"/>
      <w:lvlText w:val=""/>
      <w:lvlJc w:val="left"/>
      <w:pPr>
        <w:ind w:left="44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71F7BA5"/>
    <w:multiLevelType w:val="hybridMultilevel"/>
    <w:tmpl w:val="68A02C32"/>
    <w:lvl w:ilvl="0" w:tplc="26DA04C4">
      <w:start w:val="1"/>
      <w:numFmt w:val="bullet"/>
      <w:lvlText w:val=""/>
      <w:lvlJc w:val="left"/>
      <w:pPr>
        <w:ind w:left="88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2CC40FA1"/>
    <w:multiLevelType w:val="multilevel"/>
    <w:tmpl w:val="B210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59752A"/>
    <w:multiLevelType w:val="hybridMultilevel"/>
    <w:tmpl w:val="5FD00A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DD50C22"/>
    <w:multiLevelType w:val="multilevel"/>
    <w:tmpl w:val="526E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D5A07"/>
    <w:multiLevelType w:val="hybridMultilevel"/>
    <w:tmpl w:val="295E61F0"/>
    <w:lvl w:ilvl="0" w:tplc="26DA04C4">
      <w:start w:val="1"/>
      <w:numFmt w:val="bullet"/>
      <w:lvlText w:val=""/>
      <w:lvlJc w:val="left"/>
      <w:pPr>
        <w:ind w:left="440" w:hanging="440"/>
      </w:pPr>
      <w:rPr>
        <w:rFonts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4427420"/>
    <w:multiLevelType w:val="hybridMultilevel"/>
    <w:tmpl w:val="6F5465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0C47086"/>
    <w:multiLevelType w:val="hybridMultilevel"/>
    <w:tmpl w:val="EA5EA8DE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1F939CE"/>
    <w:multiLevelType w:val="hybridMultilevel"/>
    <w:tmpl w:val="A7BEB7D2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43D57563"/>
    <w:multiLevelType w:val="multilevel"/>
    <w:tmpl w:val="6E1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B874DD"/>
    <w:multiLevelType w:val="multilevel"/>
    <w:tmpl w:val="2D8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A382F"/>
    <w:multiLevelType w:val="hybridMultilevel"/>
    <w:tmpl w:val="7C9C0732"/>
    <w:lvl w:ilvl="0" w:tplc="26DA04C4">
      <w:start w:val="1"/>
      <w:numFmt w:val="bullet"/>
      <w:lvlText w:val=""/>
      <w:lvlJc w:val="left"/>
      <w:pPr>
        <w:ind w:left="80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4B0A704D"/>
    <w:multiLevelType w:val="hybridMultilevel"/>
    <w:tmpl w:val="D6BEC51E"/>
    <w:lvl w:ilvl="0" w:tplc="25D82B8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8" w15:restartNumberingAfterBreak="0">
    <w:nsid w:val="54062D87"/>
    <w:multiLevelType w:val="hybridMultilevel"/>
    <w:tmpl w:val="143224B6"/>
    <w:lvl w:ilvl="0" w:tplc="AABCA25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9" w15:restartNumberingAfterBreak="0">
    <w:nsid w:val="56FF3EEB"/>
    <w:multiLevelType w:val="multilevel"/>
    <w:tmpl w:val="01B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96370"/>
    <w:multiLevelType w:val="multilevel"/>
    <w:tmpl w:val="0BD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15841">
    <w:abstractNumId w:val="0"/>
  </w:num>
  <w:num w:numId="2" w16cid:durableId="1121266547">
    <w:abstractNumId w:val="1"/>
  </w:num>
  <w:num w:numId="3" w16cid:durableId="1400639023">
    <w:abstractNumId w:val="2"/>
  </w:num>
  <w:num w:numId="4" w16cid:durableId="1160193461">
    <w:abstractNumId w:val="3"/>
  </w:num>
  <w:num w:numId="5" w16cid:durableId="494997355">
    <w:abstractNumId w:val="4"/>
  </w:num>
  <w:num w:numId="6" w16cid:durableId="422918691">
    <w:abstractNumId w:val="5"/>
  </w:num>
  <w:num w:numId="7" w16cid:durableId="259148737">
    <w:abstractNumId w:val="6"/>
  </w:num>
  <w:num w:numId="8" w16cid:durableId="1968196815">
    <w:abstractNumId w:val="7"/>
  </w:num>
  <w:num w:numId="9" w16cid:durableId="67772992">
    <w:abstractNumId w:val="18"/>
  </w:num>
  <w:num w:numId="10" w16cid:durableId="30764711">
    <w:abstractNumId w:val="10"/>
  </w:num>
  <w:num w:numId="11" w16cid:durableId="101995230">
    <w:abstractNumId w:val="29"/>
  </w:num>
  <w:num w:numId="12" w16cid:durableId="228729842">
    <w:abstractNumId w:val="24"/>
  </w:num>
  <w:num w:numId="13" w16cid:durableId="1361280077">
    <w:abstractNumId w:val="30"/>
  </w:num>
  <w:num w:numId="14" w16cid:durableId="15545576">
    <w:abstractNumId w:val="17"/>
  </w:num>
  <w:num w:numId="15" w16cid:durableId="972246423">
    <w:abstractNumId w:val="25"/>
  </w:num>
  <w:num w:numId="16" w16cid:durableId="1398939567">
    <w:abstractNumId w:val="21"/>
  </w:num>
  <w:num w:numId="17" w16cid:durableId="958798025">
    <w:abstractNumId w:val="8"/>
  </w:num>
  <w:num w:numId="18" w16cid:durableId="212472055">
    <w:abstractNumId w:val="22"/>
  </w:num>
  <w:num w:numId="19" w16cid:durableId="832373850">
    <w:abstractNumId w:val="15"/>
  </w:num>
  <w:num w:numId="20" w16cid:durableId="536357964">
    <w:abstractNumId w:val="13"/>
  </w:num>
  <w:num w:numId="21" w16cid:durableId="1478185136">
    <w:abstractNumId w:val="16"/>
  </w:num>
  <w:num w:numId="22" w16cid:durableId="301732836">
    <w:abstractNumId w:val="20"/>
  </w:num>
  <w:num w:numId="23" w16cid:durableId="1674185360">
    <w:abstractNumId w:val="11"/>
  </w:num>
  <w:num w:numId="24" w16cid:durableId="1745643109">
    <w:abstractNumId w:val="19"/>
  </w:num>
  <w:num w:numId="25" w16cid:durableId="2014648534">
    <w:abstractNumId w:val="9"/>
  </w:num>
  <w:num w:numId="26" w16cid:durableId="865681200">
    <w:abstractNumId w:val="28"/>
  </w:num>
  <w:num w:numId="27" w16cid:durableId="1604412487">
    <w:abstractNumId w:val="23"/>
  </w:num>
  <w:num w:numId="28" w16cid:durableId="1075932837">
    <w:abstractNumId w:val="12"/>
  </w:num>
  <w:num w:numId="29" w16cid:durableId="235552949">
    <w:abstractNumId w:val="27"/>
  </w:num>
  <w:num w:numId="30" w16cid:durableId="1358504625">
    <w:abstractNumId w:val="14"/>
  </w:num>
  <w:num w:numId="31" w16cid:durableId="26839298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12"/>
    <w:rsid w:val="00010483"/>
    <w:rsid w:val="00061712"/>
    <w:rsid w:val="00200B87"/>
    <w:rsid w:val="002F7E1D"/>
    <w:rsid w:val="003624E2"/>
    <w:rsid w:val="00424928"/>
    <w:rsid w:val="00440267"/>
    <w:rsid w:val="00511DB9"/>
    <w:rsid w:val="005570FA"/>
    <w:rsid w:val="00580F8B"/>
    <w:rsid w:val="005F7D0F"/>
    <w:rsid w:val="006533CC"/>
    <w:rsid w:val="0066373C"/>
    <w:rsid w:val="00702A9D"/>
    <w:rsid w:val="007A47C4"/>
    <w:rsid w:val="007E17A0"/>
    <w:rsid w:val="008B6ACB"/>
    <w:rsid w:val="008F5D92"/>
    <w:rsid w:val="00916BB0"/>
    <w:rsid w:val="00944644"/>
    <w:rsid w:val="0095591C"/>
    <w:rsid w:val="009755E7"/>
    <w:rsid w:val="009D1296"/>
    <w:rsid w:val="009E659B"/>
    <w:rsid w:val="00A836AE"/>
    <w:rsid w:val="00B46683"/>
    <w:rsid w:val="00D50B1B"/>
    <w:rsid w:val="00D513EE"/>
    <w:rsid w:val="00D8725A"/>
    <w:rsid w:val="00DB2819"/>
    <w:rsid w:val="00E166B2"/>
    <w:rsid w:val="00F81984"/>
    <w:rsid w:val="00FD42A9"/>
    <w:rsid w:val="00FE4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306FA"/>
  <w15:docId w15:val="{DBA86878-FF4F-5649-9A39-AACBE74C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ivWordSection1">
    <w:name w:val="div_WordSection1"/>
    <w:basedOn w:val="a"/>
  </w:style>
  <w:style w:type="character" w:customStyle="1" w:styleId="fs13fw6ttuundefinedtdn">
    <w:name w:val="fs13 fw6 ttu undefined tdn"/>
    <w:basedOn w:val="a0"/>
  </w:style>
  <w:style w:type="character" w:customStyle="1" w:styleId="fs13fw6ttu">
    <w:name w:val="fs13 fw6 ttu"/>
    <w:basedOn w:val="a0"/>
  </w:style>
  <w:style w:type="character" w:customStyle="1" w:styleId="fs13fw4undefinedtdn">
    <w:name w:val="fs13 fw4 undefined tdn"/>
    <w:basedOn w:val="a0"/>
  </w:style>
  <w:style w:type="character" w:customStyle="1" w:styleId="fs13fw4">
    <w:name w:val="fs13 fw4"/>
    <w:basedOn w:val="a0"/>
  </w:style>
  <w:style w:type="character" w:customStyle="1" w:styleId="fs13fw6fsioverflow-hidden">
    <w:name w:val="fs13 fw6 fsi overflow-hidden"/>
    <w:basedOn w:val="a0"/>
  </w:style>
  <w:style w:type="character" w:customStyle="1" w:styleId="fs13fw4fsi">
    <w:name w:val="fs13 fw4 fsi"/>
    <w:basedOn w:val="a0"/>
  </w:style>
  <w:style w:type="character" w:customStyle="1" w:styleId="fs13fw4fsioverflow-hidden">
    <w:name w:val="fs13 fw4 fsi overflow-hidden"/>
    <w:basedOn w:val="a0"/>
  </w:style>
  <w:style w:type="paragraph" w:customStyle="1" w:styleId="liMsoNormal">
    <w:name w:val="li_MsoNormal"/>
    <w:basedOn w:val="a"/>
    <w:pPr>
      <w:spacing w:line="240" w:lineRule="atLeast"/>
    </w:pPr>
  </w:style>
  <w:style w:type="character" w:customStyle="1" w:styleId="fs13fw6ttuoverflow-hidden">
    <w:name w:val="fs13 fw6 ttu overflow-hidden"/>
    <w:basedOn w:val="a0"/>
  </w:style>
  <w:style w:type="character" w:customStyle="1" w:styleId="fs13fw4overflow-hidden">
    <w:name w:val="fs13 fw4 overflow-hidden"/>
    <w:basedOn w:val="a0"/>
  </w:style>
  <w:style w:type="paragraph" w:styleId="a3">
    <w:name w:val="List Paragraph"/>
    <w:basedOn w:val="a"/>
    <w:uiPriority w:val="34"/>
    <w:qFormat/>
    <w:rsid w:val="0066373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FD42A9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D42A9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46683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A4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lang w:eastAsia="zh-CN"/>
    </w:rPr>
  </w:style>
  <w:style w:type="character" w:customStyle="1" w:styleId="HTML0">
    <w:name w:val="HTML 预设格式 字符"/>
    <w:basedOn w:val="a0"/>
    <w:link w:val="HTML"/>
    <w:uiPriority w:val="99"/>
    <w:semiHidden/>
    <w:rsid w:val="007A47C4"/>
    <w:rPr>
      <w:rFonts w:ascii="宋体" w:eastAsia="宋体" w:hAnsi="宋体" w:cs="宋体"/>
      <w:sz w:val="24"/>
      <w:szCs w:val="24"/>
      <w:lang w:eastAsia="zh-CN"/>
    </w:rPr>
  </w:style>
  <w:style w:type="character" w:styleId="HTML1">
    <w:name w:val="HTML Code"/>
    <w:basedOn w:val="a0"/>
    <w:uiPriority w:val="99"/>
    <w:semiHidden/>
    <w:unhideWhenUsed/>
    <w:rsid w:val="007A47C4"/>
    <w:rPr>
      <w:rFonts w:ascii="宋体" w:eastAsia="宋体" w:hAnsi="宋体" w:cs="宋体"/>
      <w:sz w:val="24"/>
      <w:szCs w:val="24"/>
    </w:rPr>
  </w:style>
  <w:style w:type="paragraph" w:styleId="a7">
    <w:name w:val="Normal (Web)"/>
    <w:basedOn w:val="a"/>
    <w:uiPriority w:val="99"/>
    <w:semiHidden/>
    <w:unhideWhenUsed/>
    <w:rsid w:val="007A47C4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styleId="a8">
    <w:name w:val="Strong"/>
    <w:basedOn w:val="a0"/>
    <w:uiPriority w:val="22"/>
    <w:qFormat/>
    <w:rsid w:val="007A4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u3661415@connect.hku.hk</cp:lastModifiedBy>
  <cp:revision>10</cp:revision>
  <cp:lastPrinted>2025-09-25T13:56:00Z</cp:lastPrinted>
  <dcterms:created xsi:type="dcterms:W3CDTF">2026-07-15T08:36:00Z</dcterms:created>
  <dcterms:modified xsi:type="dcterms:W3CDTF">2026-07-20T06:42:00Z</dcterms:modified>
</cp:coreProperties>
</file>